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65A" w:rsidRPr="006563C5" w:rsidRDefault="00B43A9F" w:rsidP="0012765A">
      <w:pPr>
        <w:widowControl w:val="0"/>
        <w:autoSpaceDE w:val="0"/>
        <w:autoSpaceDN w:val="0"/>
        <w:adjustRightInd w:val="0"/>
        <w:spacing w:after="0" w:line="330" w:lineRule="exact"/>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37248" behindDoc="0" locked="0" layoutInCell="1" allowOverlap="1">
                <wp:simplePos x="0" y="0"/>
                <wp:positionH relativeFrom="column">
                  <wp:posOffset>811530</wp:posOffset>
                </wp:positionH>
                <wp:positionV relativeFrom="paragraph">
                  <wp:posOffset>1752600</wp:posOffset>
                </wp:positionV>
                <wp:extent cx="4587240" cy="2443480"/>
                <wp:effectExtent l="0" t="0" r="22860" b="13970"/>
                <wp:wrapNone/>
                <wp:docPr id="4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7B2938">
                            <w:pPr>
                              <w:pStyle w:val="FrameContents"/>
                              <w:shd w:val="clear" w:color="auto" w:fill="BFBFBF"/>
                              <w:spacing w:line="100" w:lineRule="atLeast"/>
                              <w:rPr>
                                <w:b/>
                                <w:sz w:val="32"/>
                                <w:szCs w:val="32"/>
                              </w:rPr>
                            </w:pPr>
                          </w:p>
                          <w:p w:rsidR="00F0377D" w:rsidRDefault="00F0377D" w:rsidP="007B2938">
                            <w:pPr>
                              <w:pStyle w:val="FrameContents"/>
                              <w:shd w:val="clear" w:color="auto" w:fill="BFBFBF"/>
                              <w:spacing w:line="100" w:lineRule="atLeast"/>
                              <w:rPr>
                                <w:b/>
                                <w:sz w:val="32"/>
                                <w:szCs w:val="32"/>
                              </w:rPr>
                            </w:pPr>
                            <w:r>
                              <w:rPr>
                                <w:b/>
                                <w:sz w:val="32"/>
                                <w:szCs w:val="32"/>
                              </w:rPr>
                              <w:t>Experiment / Assignment / Tutorial No. ___1____</w:t>
                            </w:r>
                          </w:p>
                          <w:p w:rsidR="00F0377D" w:rsidRDefault="00F0377D" w:rsidP="007B2938">
                            <w:pPr>
                              <w:pStyle w:val="FrameContents"/>
                              <w:shd w:val="clear" w:color="auto" w:fill="BFBFBF"/>
                              <w:spacing w:line="100" w:lineRule="atLeast"/>
                              <w:rPr>
                                <w:b/>
                                <w:sz w:val="32"/>
                                <w:szCs w:val="32"/>
                              </w:rPr>
                            </w:pPr>
                          </w:p>
                          <w:p w:rsidR="00F0377D" w:rsidRDefault="00F0377D" w:rsidP="007B2938">
                            <w:pPr>
                              <w:pStyle w:val="FrameContents"/>
                              <w:shd w:val="clear" w:color="auto" w:fill="BFBFBF"/>
                              <w:spacing w:line="100" w:lineRule="atLeast"/>
                            </w:pPr>
                            <w:r>
                              <w:rPr>
                                <w:b/>
                                <w:sz w:val="32"/>
                                <w:szCs w:val="32"/>
                              </w:rPr>
                              <w:t>Grade: AA / AB / BB / BC / CC / CD /DD</w:t>
                            </w:r>
                          </w:p>
                          <w:p w:rsidR="00F0377D" w:rsidRDefault="00F0377D" w:rsidP="007B2938">
                            <w:pPr>
                              <w:pStyle w:val="FrameContents"/>
                              <w:shd w:val="clear" w:color="auto" w:fill="BFBFBF"/>
                              <w:spacing w:line="100" w:lineRule="atLeast"/>
                            </w:pPr>
                          </w:p>
                          <w:p w:rsidR="00F0377D" w:rsidRDefault="00F0377D" w:rsidP="007B2938">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63.9pt;margin-top:138pt;width:361.2pt;height:192.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PIaQIAAN0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" fillcolor="window" strokeweight=".5pt">
                <v:path arrowok="t"/>
                <v:textbox>
                  <w:txbxContent>
                    <w:p w:rsidR="00F0377D" w:rsidRDefault="00F0377D" w:rsidP="007B2938">
                      <w:pPr>
                        <w:pStyle w:val="FrameContents"/>
                        <w:shd w:val="clear" w:color="auto" w:fill="BFBFBF"/>
                        <w:spacing w:line="100" w:lineRule="atLeast"/>
                        <w:rPr>
                          <w:b/>
                          <w:sz w:val="32"/>
                          <w:szCs w:val="32"/>
                        </w:rPr>
                      </w:pPr>
                    </w:p>
                    <w:p w:rsidR="00F0377D" w:rsidRDefault="00F0377D" w:rsidP="007B2938">
                      <w:pPr>
                        <w:pStyle w:val="FrameContents"/>
                        <w:shd w:val="clear" w:color="auto" w:fill="BFBFBF"/>
                        <w:spacing w:line="100" w:lineRule="atLeast"/>
                        <w:rPr>
                          <w:b/>
                          <w:sz w:val="32"/>
                          <w:szCs w:val="32"/>
                        </w:rPr>
                      </w:pPr>
                      <w:r>
                        <w:rPr>
                          <w:b/>
                          <w:sz w:val="32"/>
                          <w:szCs w:val="32"/>
                        </w:rPr>
                        <w:t>Experiment / Assignment / Tutorial No. ___1____</w:t>
                      </w:r>
                    </w:p>
                    <w:p w:rsidR="00F0377D" w:rsidRDefault="00F0377D" w:rsidP="007B2938">
                      <w:pPr>
                        <w:pStyle w:val="FrameContents"/>
                        <w:shd w:val="clear" w:color="auto" w:fill="BFBFBF"/>
                        <w:spacing w:line="100" w:lineRule="atLeast"/>
                        <w:rPr>
                          <w:b/>
                          <w:sz w:val="32"/>
                          <w:szCs w:val="32"/>
                        </w:rPr>
                      </w:pPr>
                    </w:p>
                    <w:p w:rsidR="00F0377D" w:rsidRDefault="00F0377D" w:rsidP="007B2938">
                      <w:pPr>
                        <w:pStyle w:val="FrameContents"/>
                        <w:shd w:val="clear" w:color="auto" w:fill="BFBFBF"/>
                        <w:spacing w:line="100" w:lineRule="atLeast"/>
                      </w:pPr>
                      <w:r>
                        <w:rPr>
                          <w:b/>
                          <w:sz w:val="32"/>
                          <w:szCs w:val="32"/>
                        </w:rPr>
                        <w:t>Grade: AA / AB / BB / BC / CC / CD /DD</w:t>
                      </w:r>
                    </w:p>
                    <w:p w:rsidR="00F0377D" w:rsidRDefault="00F0377D" w:rsidP="007B2938">
                      <w:pPr>
                        <w:pStyle w:val="FrameContents"/>
                        <w:shd w:val="clear" w:color="auto" w:fill="BFBFBF"/>
                        <w:spacing w:line="100" w:lineRule="atLeast"/>
                      </w:pPr>
                    </w:p>
                    <w:p w:rsidR="00F0377D" w:rsidRDefault="00F0377D" w:rsidP="007B2938">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r w:rsidR="007B2938"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12765A" w:rsidRPr="006563C5" w:rsidTr="00CC713A">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2765A" w:rsidRPr="006563C5" w:rsidRDefault="009A3B66">
            <w:pPr>
              <w:suppressAutoHyphens/>
              <w:spacing w:after="0"/>
              <w:rPr>
                <w:rFonts w:ascii="Times New Roman" w:eastAsia="Calibri" w:hAnsi="Times New Roman"/>
                <w:color w:val="000000"/>
                <w:kern w:val="2"/>
                <w:sz w:val="24"/>
                <w:szCs w:val="24"/>
              </w:rPr>
            </w:pPr>
            <w:r>
              <w:rPr>
                <w:rFonts w:ascii="Times New Roman" w:hAnsi="Times New Roman"/>
                <w:b/>
                <w:iCs/>
                <w:sz w:val="24"/>
                <w:szCs w:val="24"/>
              </w:rPr>
              <w:lastRenderedPageBreak/>
              <w:t>Batch: B2</w:t>
            </w:r>
            <w:r w:rsidR="0012765A" w:rsidRPr="006563C5">
              <w:rPr>
                <w:rFonts w:ascii="Times New Roman" w:hAnsi="Times New Roman"/>
                <w:b/>
                <w:iCs/>
                <w:sz w:val="24"/>
                <w:szCs w:val="24"/>
              </w:rPr>
              <w:t xml:space="preserve"> </w:t>
            </w:r>
            <w:r>
              <w:rPr>
                <w:rFonts w:ascii="Times New Roman" w:hAnsi="Times New Roman"/>
                <w:b/>
                <w:iCs/>
                <w:sz w:val="24"/>
                <w:szCs w:val="24"/>
              </w:rPr>
              <w:t xml:space="preserve">                           </w:t>
            </w:r>
            <w:r w:rsidR="0012765A" w:rsidRPr="006563C5">
              <w:rPr>
                <w:rFonts w:ascii="Times New Roman" w:hAnsi="Times New Roman"/>
                <w:b/>
                <w:iCs/>
                <w:sz w:val="24"/>
                <w:szCs w:val="24"/>
              </w:rPr>
              <w:t xml:space="preserve">Roll No.:    </w:t>
            </w:r>
            <w:r>
              <w:rPr>
                <w:rFonts w:ascii="Times New Roman" w:hAnsi="Times New Roman"/>
                <w:b/>
                <w:iCs/>
                <w:sz w:val="24"/>
                <w:szCs w:val="24"/>
              </w:rPr>
              <w:t xml:space="preserve">1611103   </w:t>
            </w:r>
            <w:r w:rsidR="00457079" w:rsidRPr="006563C5">
              <w:rPr>
                <w:rFonts w:ascii="Times New Roman" w:hAnsi="Times New Roman"/>
                <w:b/>
                <w:iCs/>
                <w:sz w:val="24"/>
                <w:szCs w:val="24"/>
              </w:rPr>
              <w:t xml:space="preserve">     </w:t>
            </w:r>
            <w:r w:rsidR="0012765A" w:rsidRPr="006563C5">
              <w:rPr>
                <w:rFonts w:ascii="Times New Roman" w:hAnsi="Times New Roman"/>
                <w:b/>
                <w:iCs/>
                <w:sz w:val="24"/>
                <w:szCs w:val="24"/>
              </w:rPr>
              <w:t>Experimen</w:t>
            </w:r>
            <w:r w:rsidR="00292FE6" w:rsidRPr="006563C5">
              <w:rPr>
                <w:rFonts w:ascii="Times New Roman" w:hAnsi="Times New Roman"/>
                <w:b/>
                <w:iCs/>
                <w:sz w:val="24"/>
                <w:szCs w:val="24"/>
              </w:rPr>
              <w:t>t / assignment / tutorial No.: 1</w:t>
            </w:r>
          </w:p>
        </w:tc>
      </w:tr>
    </w:tbl>
    <w:p w:rsidR="0012765A" w:rsidRPr="006563C5" w:rsidRDefault="0012765A" w:rsidP="0012765A">
      <w:pPr>
        <w:widowControl w:val="0"/>
        <w:overflowPunct w:val="0"/>
        <w:autoSpaceDE w:val="0"/>
        <w:autoSpaceDN w:val="0"/>
        <w:adjustRightInd w:val="0"/>
        <w:spacing w:after="0" w:line="213" w:lineRule="auto"/>
        <w:ind w:left="1860" w:right="520" w:hanging="1171"/>
        <w:rPr>
          <w:rFonts w:ascii="Times New Roman" w:hAnsi="Times New Roman"/>
          <w:b/>
          <w:bCs/>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12765A" w:rsidRPr="006563C5" w:rsidTr="003C64DA">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2765A" w:rsidRPr="006563C5" w:rsidRDefault="0012765A">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00292FE6" w:rsidRPr="006563C5">
              <w:rPr>
                <w:rFonts w:ascii="Times New Roman" w:hAnsi="Times New Roman"/>
                <w:sz w:val="24"/>
                <w:szCs w:val="24"/>
              </w:rPr>
              <w:t>Basic Gates &amp; Universal Gates</w:t>
            </w:r>
          </w:p>
        </w:tc>
      </w:tr>
    </w:tbl>
    <w:p w:rsidR="003C64DA" w:rsidRPr="006563C5" w:rsidRDefault="003C64DA" w:rsidP="003C64DA">
      <w:pPr>
        <w:rPr>
          <w:rFonts w:ascii="Times New Roman" w:eastAsia="Calibri" w:hAnsi="Times New Roman"/>
          <w:color w:val="000000"/>
          <w:kern w:val="2"/>
        </w:rPr>
      </w:pPr>
      <w:r w:rsidRPr="006563C5">
        <w:rPr>
          <w:rFonts w:ascii="Times New Roman" w:hAnsi="Times New Roman"/>
          <w:b/>
        </w:rPr>
        <w:t>___________________________________________________________________</w:t>
      </w:r>
      <w:r>
        <w:rPr>
          <w:rFonts w:ascii="Times New Roman" w:hAnsi="Times New Roman"/>
          <w:b/>
        </w:rPr>
        <w:t>_______________</w:t>
      </w:r>
      <w:r w:rsidRPr="006563C5">
        <w:rPr>
          <w:rFonts w:ascii="Times New Roman" w:hAnsi="Times New Roman"/>
          <w:b/>
        </w:rPr>
        <w:t>___</w:t>
      </w:r>
    </w:p>
    <w:p w:rsidR="00457079" w:rsidRPr="006563C5" w:rsidRDefault="00457079" w:rsidP="00457079">
      <w:pPr>
        <w:widowControl w:val="0"/>
        <w:tabs>
          <w:tab w:val="left" w:pos="1260"/>
        </w:tabs>
        <w:overflowPunct w:val="0"/>
        <w:autoSpaceDE w:val="0"/>
        <w:autoSpaceDN w:val="0"/>
        <w:adjustRightInd w:val="0"/>
        <w:spacing w:after="0" w:line="213" w:lineRule="auto"/>
        <w:ind w:left="1260" w:right="520" w:hanging="1170"/>
        <w:rPr>
          <w:rFonts w:ascii="Times New Roman" w:hAnsi="Times New Roman"/>
          <w:b/>
          <w:bCs/>
          <w:sz w:val="24"/>
          <w:szCs w:val="24"/>
        </w:rPr>
      </w:pPr>
    </w:p>
    <w:p w:rsidR="0012765A" w:rsidRPr="006563C5" w:rsidRDefault="0012765A" w:rsidP="00457079">
      <w:pPr>
        <w:widowControl w:val="0"/>
        <w:tabs>
          <w:tab w:val="left" w:pos="1260"/>
        </w:tabs>
        <w:overflowPunct w:val="0"/>
        <w:autoSpaceDE w:val="0"/>
        <w:autoSpaceDN w:val="0"/>
        <w:adjustRightInd w:val="0"/>
        <w:spacing w:after="0" w:line="213" w:lineRule="auto"/>
        <w:ind w:left="1260" w:right="520" w:hanging="1170"/>
        <w:rPr>
          <w:rFonts w:ascii="Times New Roman" w:hAnsi="Times New Roman"/>
          <w:sz w:val="24"/>
          <w:szCs w:val="24"/>
        </w:rPr>
      </w:pPr>
      <w:r w:rsidRPr="006563C5">
        <w:rPr>
          <w:rFonts w:ascii="Times New Roman" w:hAnsi="Times New Roman"/>
          <w:b/>
          <w:bCs/>
          <w:sz w:val="24"/>
          <w:szCs w:val="24"/>
        </w:rPr>
        <w:t xml:space="preserve">Objective: </w:t>
      </w:r>
      <w:r w:rsidRPr="006563C5">
        <w:rPr>
          <w:rFonts w:ascii="Times New Roman" w:hAnsi="Times New Roman"/>
          <w:sz w:val="24"/>
          <w:szCs w:val="24"/>
        </w:rPr>
        <w:t>To study the basic gates: AND, OR, NOT and universal gates: NAND</w:t>
      </w:r>
      <w:r w:rsidR="006563C5" w:rsidRPr="006563C5">
        <w:rPr>
          <w:rFonts w:ascii="Times New Roman" w:hAnsi="Times New Roman"/>
          <w:sz w:val="24"/>
          <w:szCs w:val="24"/>
        </w:rPr>
        <w:t>, NOR</w:t>
      </w:r>
      <w:r w:rsidRPr="006563C5">
        <w:rPr>
          <w:rFonts w:ascii="Times New Roman" w:hAnsi="Times New Roman"/>
          <w:sz w:val="24"/>
          <w:szCs w:val="24"/>
        </w:rPr>
        <w:t>, XOR, XNOR</w:t>
      </w:r>
    </w:p>
    <w:p w:rsidR="0012765A" w:rsidRPr="006563C5" w:rsidRDefault="0012765A" w:rsidP="00457079">
      <w:pPr>
        <w:widowControl w:val="0"/>
        <w:tabs>
          <w:tab w:val="left" w:pos="180"/>
        </w:tabs>
        <w:autoSpaceDE w:val="0"/>
        <w:autoSpaceDN w:val="0"/>
        <w:adjustRightInd w:val="0"/>
        <w:spacing w:after="0" w:line="9" w:lineRule="exact"/>
        <w:ind w:left="90"/>
        <w:rPr>
          <w:rFonts w:ascii="Times New Roman" w:hAnsi="Times New Roman"/>
          <w:sz w:val="24"/>
          <w:szCs w:val="24"/>
        </w:rPr>
      </w:pPr>
    </w:p>
    <w:p w:rsidR="0012765A" w:rsidRPr="006563C5" w:rsidRDefault="0012765A" w:rsidP="00457079">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__________________________</w:t>
      </w:r>
      <w:r w:rsidR="00457079" w:rsidRPr="006563C5">
        <w:rPr>
          <w:rFonts w:ascii="Times New Roman" w:hAnsi="Times New Roman"/>
          <w:b/>
          <w:bCs/>
          <w:sz w:val="24"/>
          <w:szCs w:val="24"/>
        </w:rPr>
        <w:t>__</w:t>
      </w:r>
      <w:r w:rsidRPr="006563C5">
        <w:rPr>
          <w:rFonts w:ascii="Times New Roman" w:hAnsi="Times New Roman"/>
          <w:b/>
          <w:bCs/>
          <w:sz w:val="24"/>
          <w:szCs w:val="24"/>
        </w:rPr>
        <w:t>____________________________________________</w:t>
      </w:r>
      <w:r w:rsidR="008E5FD4">
        <w:rPr>
          <w:rFonts w:ascii="Times New Roman" w:hAnsi="Times New Roman"/>
          <w:b/>
          <w:bCs/>
          <w:sz w:val="24"/>
          <w:szCs w:val="24"/>
        </w:rPr>
        <w:t>_____</w:t>
      </w:r>
    </w:p>
    <w:p w:rsidR="0012765A" w:rsidRPr="006563C5" w:rsidRDefault="0012765A" w:rsidP="00457079">
      <w:pPr>
        <w:widowControl w:val="0"/>
        <w:tabs>
          <w:tab w:val="left" w:pos="180"/>
        </w:tabs>
        <w:autoSpaceDE w:val="0"/>
        <w:autoSpaceDN w:val="0"/>
        <w:adjustRightInd w:val="0"/>
        <w:spacing w:after="0" w:line="360" w:lineRule="exact"/>
        <w:ind w:left="90"/>
        <w:rPr>
          <w:rFonts w:ascii="Times New Roman" w:hAnsi="Times New Roman"/>
          <w:sz w:val="24"/>
          <w:szCs w:val="24"/>
        </w:rPr>
      </w:pPr>
    </w:p>
    <w:p w:rsidR="0012765A" w:rsidRPr="006563C5" w:rsidRDefault="0012765A" w:rsidP="00457079">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Expected Outcome of Experiment:</w:t>
      </w:r>
    </w:p>
    <w:p w:rsidR="00457079" w:rsidRPr="006563C5" w:rsidRDefault="00457079" w:rsidP="00457079">
      <w:pPr>
        <w:widowControl w:val="0"/>
        <w:tabs>
          <w:tab w:val="left" w:pos="180"/>
        </w:tabs>
        <w:autoSpaceDE w:val="0"/>
        <w:autoSpaceDN w:val="0"/>
        <w:adjustRightInd w:val="0"/>
        <w:spacing w:after="0" w:line="356" w:lineRule="exact"/>
        <w:rPr>
          <w:rFonts w:ascii="Times New Roman" w:hAnsi="Times New Roman"/>
          <w:sz w:val="24"/>
          <w:szCs w:val="24"/>
        </w:rPr>
      </w:pPr>
    </w:p>
    <w:p w:rsidR="00656E5C" w:rsidRPr="006563C5" w:rsidRDefault="00656E5C" w:rsidP="00457079">
      <w:pPr>
        <w:widowControl w:val="0"/>
        <w:tabs>
          <w:tab w:val="left" w:pos="180"/>
        </w:tabs>
        <w:autoSpaceDE w:val="0"/>
        <w:autoSpaceDN w:val="0"/>
        <w:adjustRightInd w:val="0"/>
        <w:spacing w:after="0" w:line="356" w:lineRule="exact"/>
        <w:rPr>
          <w:rFonts w:ascii="Times New Roman" w:hAnsi="Times New Roman"/>
          <w:sz w:val="24"/>
          <w:szCs w:val="24"/>
        </w:rPr>
      </w:pPr>
      <w:r w:rsidRPr="006563C5">
        <w:rPr>
          <w:rFonts w:ascii="Times New Roman" w:hAnsi="Times New Roman"/>
          <w:b/>
          <w:sz w:val="24"/>
          <w:szCs w:val="24"/>
          <w:lang w:val="en-IN"/>
        </w:rPr>
        <w:t xml:space="preserve">CO1: </w:t>
      </w:r>
      <w:r w:rsidRPr="006563C5">
        <w:rPr>
          <w:rFonts w:ascii="Times New Roman" w:hAnsi="Times New Roman"/>
          <w:sz w:val="24"/>
          <w:szCs w:val="24"/>
          <w:lang w:val="en-IN"/>
        </w:rPr>
        <w:t>Recall basic gates and binary, octal &amp; hexadecimal calculations and conversions.</w:t>
      </w:r>
    </w:p>
    <w:p w:rsidR="0012765A" w:rsidRPr="006563C5" w:rsidRDefault="0012765A" w:rsidP="00457079">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_______________________________</w:t>
      </w:r>
      <w:r w:rsidR="00457079" w:rsidRPr="006563C5">
        <w:rPr>
          <w:rFonts w:ascii="Times New Roman" w:hAnsi="Times New Roman"/>
          <w:b/>
          <w:bCs/>
          <w:sz w:val="24"/>
          <w:szCs w:val="24"/>
        </w:rPr>
        <w:t>____</w:t>
      </w:r>
      <w:r w:rsidRPr="006563C5">
        <w:rPr>
          <w:rFonts w:ascii="Times New Roman" w:hAnsi="Times New Roman"/>
          <w:b/>
          <w:bCs/>
          <w:sz w:val="24"/>
          <w:szCs w:val="24"/>
        </w:rPr>
        <w:t>_______________________________________</w:t>
      </w:r>
      <w:r w:rsidR="008E5FD4">
        <w:rPr>
          <w:rFonts w:ascii="Times New Roman" w:hAnsi="Times New Roman"/>
          <w:b/>
          <w:bCs/>
          <w:sz w:val="24"/>
          <w:szCs w:val="24"/>
        </w:rPr>
        <w:t>___</w:t>
      </w:r>
    </w:p>
    <w:p w:rsidR="0012765A" w:rsidRPr="006563C5" w:rsidRDefault="0012765A" w:rsidP="00457079">
      <w:pPr>
        <w:widowControl w:val="0"/>
        <w:tabs>
          <w:tab w:val="left" w:pos="180"/>
        </w:tabs>
        <w:autoSpaceDE w:val="0"/>
        <w:autoSpaceDN w:val="0"/>
        <w:adjustRightInd w:val="0"/>
        <w:spacing w:after="0" w:line="44" w:lineRule="exact"/>
        <w:ind w:left="90"/>
        <w:rPr>
          <w:rFonts w:ascii="Times New Roman" w:hAnsi="Times New Roman"/>
          <w:sz w:val="24"/>
          <w:szCs w:val="24"/>
        </w:rPr>
      </w:pPr>
    </w:p>
    <w:p w:rsidR="0012765A" w:rsidRPr="006563C5" w:rsidRDefault="0012765A" w:rsidP="00457079">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Books/ Journals/ Websites referred:</w:t>
      </w:r>
    </w:p>
    <w:p w:rsidR="0012765A" w:rsidRPr="006563C5" w:rsidRDefault="0012765A" w:rsidP="00457079">
      <w:pPr>
        <w:widowControl w:val="0"/>
        <w:tabs>
          <w:tab w:val="left" w:pos="180"/>
        </w:tabs>
        <w:autoSpaceDE w:val="0"/>
        <w:autoSpaceDN w:val="0"/>
        <w:adjustRightInd w:val="0"/>
        <w:spacing w:after="0" w:line="352" w:lineRule="exact"/>
        <w:ind w:left="90"/>
        <w:rPr>
          <w:rFonts w:ascii="Times New Roman" w:hAnsi="Times New Roman"/>
          <w:sz w:val="24"/>
          <w:szCs w:val="24"/>
        </w:rPr>
      </w:pPr>
    </w:p>
    <w:p w:rsidR="0012765A" w:rsidRPr="006563C5" w:rsidRDefault="0012765A" w:rsidP="00086C32">
      <w:pPr>
        <w:pStyle w:val="ListParagraph"/>
        <w:widowControl w:val="0"/>
        <w:numPr>
          <w:ilvl w:val="0"/>
          <w:numId w:val="21"/>
        </w:numPr>
        <w:tabs>
          <w:tab w:val="left" w:pos="180"/>
        </w:tabs>
        <w:overflowPunct w:val="0"/>
        <w:autoSpaceDE w:val="0"/>
        <w:autoSpaceDN w:val="0"/>
        <w:adjustRightInd w:val="0"/>
        <w:spacing w:after="0" w:line="240" w:lineRule="auto"/>
        <w:jc w:val="both"/>
      </w:pPr>
      <w:r w:rsidRPr="006563C5">
        <w:t xml:space="preserve">R. P. Jain, “Modern Digital Electronics”, Tata McGraw Hill </w:t>
      </w:r>
    </w:p>
    <w:p w:rsidR="0012765A" w:rsidRPr="006563C5" w:rsidRDefault="0012765A" w:rsidP="00457079">
      <w:pPr>
        <w:widowControl w:val="0"/>
        <w:tabs>
          <w:tab w:val="left" w:pos="180"/>
        </w:tabs>
        <w:autoSpaceDE w:val="0"/>
        <w:autoSpaceDN w:val="0"/>
        <w:adjustRightInd w:val="0"/>
        <w:spacing w:after="0" w:line="41" w:lineRule="exact"/>
        <w:ind w:left="90"/>
        <w:rPr>
          <w:rFonts w:ascii="Times New Roman" w:hAnsi="Times New Roman"/>
          <w:sz w:val="24"/>
          <w:szCs w:val="24"/>
        </w:rPr>
      </w:pPr>
    </w:p>
    <w:p w:rsidR="0012765A" w:rsidRPr="006563C5" w:rsidRDefault="0012765A" w:rsidP="00086C32">
      <w:pPr>
        <w:pStyle w:val="ListParagraph"/>
        <w:widowControl w:val="0"/>
        <w:numPr>
          <w:ilvl w:val="0"/>
          <w:numId w:val="21"/>
        </w:numPr>
        <w:tabs>
          <w:tab w:val="left" w:pos="180"/>
        </w:tabs>
        <w:overflowPunct w:val="0"/>
        <w:autoSpaceDE w:val="0"/>
        <w:autoSpaceDN w:val="0"/>
        <w:adjustRightInd w:val="0"/>
        <w:spacing w:after="0" w:line="240" w:lineRule="auto"/>
        <w:jc w:val="both"/>
      </w:pPr>
      <w:r w:rsidRPr="006563C5">
        <w:t xml:space="preserve">http://www.ee.surrey.ac.uk/Projects/Labview/gatesfunc/ </w:t>
      </w:r>
    </w:p>
    <w:p w:rsidR="0012765A" w:rsidRPr="006563C5" w:rsidRDefault="0012765A" w:rsidP="00457079">
      <w:pPr>
        <w:widowControl w:val="0"/>
        <w:tabs>
          <w:tab w:val="left" w:pos="180"/>
        </w:tabs>
        <w:autoSpaceDE w:val="0"/>
        <w:autoSpaceDN w:val="0"/>
        <w:adjustRightInd w:val="0"/>
        <w:spacing w:after="0" w:line="39" w:lineRule="exact"/>
        <w:ind w:left="90"/>
        <w:rPr>
          <w:rFonts w:ascii="Times New Roman" w:hAnsi="Times New Roman"/>
          <w:sz w:val="24"/>
          <w:szCs w:val="24"/>
        </w:rPr>
      </w:pPr>
    </w:p>
    <w:p w:rsidR="0012765A" w:rsidRPr="006563C5" w:rsidRDefault="0012765A" w:rsidP="00086C32">
      <w:pPr>
        <w:pStyle w:val="ListParagraph"/>
        <w:widowControl w:val="0"/>
        <w:numPr>
          <w:ilvl w:val="0"/>
          <w:numId w:val="21"/>
        </w:numPr>
        <w:tabs>
          <w:tab w:val="left" w:pos="180"/>
        </w:tabs>
        <w:overflowPunct w:val="0"/>
        <w:autoSpaceDE w:val="0"/>
        <w:autoSpaceDN w:val="0"/>
        <w:adjustRightInd w:val="0"/>
        <w:spacing w:after="0" w:line="240" w:lineRule="auto"/>
        <w:jc w:val="both"/>
      </w:pPr>
      <w:r w:rsidRPr="006563C5">
        <w:t xml:space="preserve">http://www.electronics-tutorials.ws/boolean/bool_6.html </w:t>
      </w:r>
    </w:p>
    <w:p w:rsidR="0012765A" w:rsidRPr="006563C5" w:rsidRDefault="0012765A" w:rsidP="00457079">
      <w:pPr>
        <w:widowControl w:val="0"/>
        <w:tabs>
          <w:tab w:val="left" w:pos="180"/>
        </w:tabs>
        <w:autoSpaceDE w:val="0"/>
        <w:autoSpaceDN w:val="0"/>
        <w:adjustRightInd w:val="0"/>
        <w:spacing w:after="0" w:line="365" w:lineRule="exact"/>
        <w:ind w:left="90"/>
        <w:rPr>
          <w:rFonts w:ascii="Times New Roman" w:hAnsi="Times New Roman"/>
          <w:sz w:val="24"/>
          <w:szCs w:val="24"/>
        </w:rPr>
      </w:pPr>
    </w:p>
    <w:p w:rsidR="0012765A" w:rsidRPr="006563C5" w:rsidRDefault="0012765A" w:rsidP="00457079">
      <w:pPr>
        <w:widowControl w:val="0"/>
        <w:tabs>
          <w:tab w:val="left" w:pos="180"/>
        </w:tabs>
        <w:autoSpaceDE w:val="0"/>
        <w:autoSpaceDN w:val="0"/>
        <w:adjustRightInd w:val="0"/>
        <w:spacing w:after="0" w:line="240" w:lineRule="auto"/>
        <w:ind w:left="90"/>
        <w:rPr>
          <w:rFonts w:ascii="Times New Roman" w:hAnsi="Times New Roman"/>
          <w:sz w:val="24"/>
          <w:szCs w:val="24"/>
        </w:rPr>
      </w:pPr>
      <w:r w:rsidRPr="006563C5">
        <w:rPr>
          <w:rFonts w:ascii="Times New Roman" w:hAnsi="Times New Roman"/>
          <w:b/>
          <w:bCs/>
          <w:sz w:val="24"/>
          <w:szCs w:val="24"/>
        </w:rPr>
        <w:t>Pre Lab/ Prior Concepts:</w:t>
      </w:r>
    </w:p>
    <w:p w:rsidR="0012765A" w:rsidRPr="006563C5" w:rsidRDefault="0012765A" w:rsidP="00457079">
      <w:pPr>
        <w:widowControl w:val="0"/>
        <w:tabs>
          <w:tab w:val="left" w:pos="180"/>
        </w:tabs>
        <w:autoSpaceDE w:val="0"/>
        <w:autoSpaceDN w:val="0"/>
        <w:adjustRightInd w:val="0"/>
        <w:spacing w:after="0" w:line="200" w:lineRule="exact"/>
        <w:ind w:left="90"/>
        <w:rPr>
          <w:rFonts w:ascii="Times New Roman" w:hAnsi="Times New Roman"/>
          <w:sz w:val="24"/>
          <w:szCs w:val="24"/>
        </w:rPr>
      </w:pPr>
    </w:p>
    <w:p w:rsidR="0012765A" w:rsidRPr="006563C5" w:rsidRDefault="0012765A" w:rsidP="00457079">
      <w:pPr>
        <w:widowControl w:val="0"/>
        <w:tabs>
          <w:tab w:val="left" w:pos="180"/>
        </w:tabs>
        <w:autoSpaceDE w:val="0"/>
        <w:autoSpaceDN w:val="0"/>
        <w:adjustRightInd w:val="0"/>
        <w:spacing w:after="0" w:line="209" w:lineRule="exact"/>
        <w:ind w:left="90"/>
        <w:rPr>
          <w:rFonts w:ascii="Times New Roman" w:hAnsi="Times New Roman"/>
          <w:sz w:val="24"/>
          <w:szCs w:val="24"/>
        </w:rPr>
      </w:pPr>
    </w:p>
    <w:p w:rsidR="0012765A" w:rsidRPr="006563C5" w:rsidRDefault="0012765A" w:rsidP="00457079">
      <w:pPr>
        <w:widowControl w:val="0"/>
        <w:tabs>
          <w:tab w:val="left" w:pos="180"/>
        </w:tabs>
        <w:overflowPunct w:val="0"/>
        <w:autoSpaceDE w:val="0"/>
        <w:autoSpaceDN w:val="0"/>
        <w:adjustRightInd w:val="0"/>
        <w:spacing w:after="0" w:line="225" w:lineRule="auto"/>
        <w:ind w:left="90"/>
        <w:jc w:val="both"/>
        <w:rPr>
          <w:rFonts w:ascii="Times New Roman" w:hAnsi="Times New Roman"/>
          <w:sz w:val="24"/>
          <w:szCs w:val="24"/>
        </w:rPr>
      </w:pPr>
      <w:r w:rsidRPr="006563C5">
        <w:rPr>
          <w:rFonts w:ascii="Times New Roman" w:hAnsi="Times New Roman"/>
          <w:sz w:val="24"/>
          <w:szCs w:val="24"/>
        </w:rPr>
        <w:t>Gate is a logic circuit with one or more inputs but only one output. Gates are digital (two state) circuit because the input &amp; output are either low or high. Gates provide high output for certain combinations of input &amp; for other combinations the output is low. Total number of combinations for a gate is 2^n; where n is number of input.</w:t>
      </w:r>
    </w:p>
    <w:p w:rsidR="00FC1015" w:rsidRPr="006563C5" w:rsidRDefault="00FC1015" w:rsidP="00861BA7">
      <w:pPr>
        <w:widowControl w:val="0"/>
        <w:autoSpaceDE w:val="0"/>
        <w:autoSpaceDN w:val="0"/>
        <w:adjustRightInd w:val="0"/>
        <w:spacing w:after="0" w:line="240" w:lineRule="auto"/>
        <w:rPr>
          <w:rFonts w:ascii="Times New Roman" w:hAnsi="Times New Roman"/>
          <w:sz w:val="24"/>
          <w:szCs w:val="24"/>
        </w:rPr>
      </w:pPr>
    </w:p>
    <w:p w:rsidR="00FC1015" w:rsidRPr="006563C5" w:rsidRDefault="00FC1015" w:rsidP="00861BA7">
      <w:pPr>
        <w:widowControl w:val="0"/>
        <w:autoSpaceDE w:val="0"/>
        <w:autoSpaceDN w:val="0"/>
        <w:adjustRightInd w:val="0"/>
        <w:spacing w:after="0" w:line="240" w:lineRule="auto"/>
        <w:rPr>
          <w:rFonts w:ascii="Times New Roman" w:hAnsi="Times New Roman"/>
          <w:sz w:val="24"/>
          <w:szCs w:val="24"/>
        </w:rPr>
      </w:pPr>
    </w:p>
    <w:p w:rsidR="00861BA7" w:rsidRPr="006563C5" w:rsidRDefault="00861BA7" w:rsidP="00861BA7">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Classification:</w:t>
      </w:r>
      <w:r w:rsidRPr="006563C5">
        <w:rPr>
          <w:rFonts w:ascii="Times New Roman" w:hAnsi="Times New Roman"/>
          <w:sz w:val="24"/>
          <w:szCs w:val="24"/>
        </w:rPr>
        <w:t xml:space="preserve"> The two types of gate are:</w:t>
      </w:r>
    </w:p>
    <w:p w:rsidR="00861BA7" w:rsidRPr="006563C5" w:rsidRDefault="00861BA7" w:rsidP="00861BA7">
      <w:pPr>
        <w:widowControl w:val="0"/>
        <w:autoSpaceDE w:val="0"/>
        <w:autoSpaceDN w:val="0"/>
        <w:adjustRightInd w:val="0"/>
        <w:spacing w:after="0" w:line="276" w:lineRule="exact"/>
        <w:rPr>
          <w:rFonts w:ascii="Times New Roman" w:hAnsi="Times New Roman"/>
          <w:sz w:val="24"/>
          <w:szCs w:val="24"/>
        </w:rPr>
      </w:pPr>
    </w:p>
    <w:p w:rsidR="00861BA7" w:rsidRPr="006563C5" w:rsidRDefault="00861BA7" w:rsidP="00086C32">
      <w:pPr>
        <w:pStyle w:val="ListParagraph"/>
        <w:widowControl w:val="0"/>
        <w:numPr>
          <w:ilvl w:val="0"/>
          <w:numId w:val="18"/>
        </w:numPr>
        <w:overflowPunct w:val="0"/>
        <w:autoSpaceDE w:val="0"/>
        <w:autoSpaceDN w:val="0"/>
        <w:adjustRightInd w:val="0"/>
        <w:spacing w:after="0" w:line="240" w:lineRule="auto"/>
        <w:jc w:val="both"/>
        <w:rPr>
          <w:b/>
        </w:rPr>
      </w:pPr>
      <w:r w:rsidRPr="006563C5">
        <w:rPr>
          <w:b/>
        </w:rPr>
        <w:t xml:space="preserve">Basic or Fundamental Gates: </w:t>
      </w:r>
    </w:p>
    <w:p w:rsidR="00861BA7" w:rsidRPr="006563C5" w:rsidRDefault="00861BA7" w:rsidP="00861BA7">
      <w:pPr>
        <w:widowControl w:val="0"/>
        <w:autoSpaceDE w:val="0"/>
        <w:autoSpaceDN w:val="0"/>
        <w:adjustRightInd w:val="0"/>
        <w:spacing w:after="0" w:line="1" w:lineRule="exact"/>
        <w:rPr>
          <w:rFonts w:ascii="Times New Roman" w:hAnsi="Times New Roman"/>
          <w:sz w:val="24"/>
          <w:szCs w:val="24"/>
        </w:rPr>
      </w:pPr>
    </w:p>
    <w:p w:rsidR="00861BA7" w:rsidRPr="006563C5" w:rsidRDefault="00861BA7" w:rsidP="00FC1015">
      <w:pPr>
        <w:widowControl w:val="0"/>
        <w:autoSpaceDE w:val="0"/>
        <w:autoSpaceDN w:val="0"/>
        <w:adjustRightInd w:val="0"/>
        <w:spacing w:after="0" w:line="276" w:lineRule="exact"/>
        <w:rPr>
          <w:rFonts w:ascii="Times New Roman" w:hAnsi="Times New Roman"/>
        </w:rPr>
      </w:pPr>
    </w:p>
    <w:p w:rsidR="00FC1015" w:rsidRPr="006563C5" w:rsidRDefault="00773A28" w:rsidP="00FC1015">
      <w:pPr>
        <w:widowControl w:val="0"/>
        <w:autoSpaceDE w:val="0"/>
        <w:autoSpaceDN w:val="0"/>
        <w:adjustRightInd w:val="0"/>
        <w:spacing w:after="0" w:line="276" w:lineRule="exact"/>
        <w:rPr>
          <w:rFonts w:ascii="Times New Roman" w:hAnsi="Times New Roman"/>
        </w:rPr>
      </w:pPr>
      <w:r>
        <w:rPr>
          <w:rFonts w:ascii="Times New Roman" w:hAnsi="Times New Roman"/>
        </w:rPr>
        <w:tab/>
      </w:r>
      <w:r>
        <w:rPr>
          <w:rFonts w:ascii="Times New Roman" w:hAnsi="Times New Roman"/>
        </w:rPr>
        <w:tab/>
        <w:t>AND, OR &amp; NOT are the basic gates.</w:t>
      </w:r>
    </w:p>
    <w:p w:rsidR="00FC1015" w:rsidRPr="006563C5" w:rsidRDefault="00FC1015" w:rsidP="00FC1015">
      <w:pPr>
        <w:widowControl w:val="0"/>
        <w:autoSpaceDE w:val="0"/>
        <w:autoSpaceDN w:val="0"/>
        <w:adjustRightInd w:val="0"/>
        <w:spacing w:after="0" w:line="276" w:lineRule="exact"/>
        <w:rPr>
          <w:rFonts w:ascii="Times New Roman" w:hAnsi="Times New Roman"/>
        </w:rPr>
      </w:pPr>
    </w:p>
    <w:p w:rsidR="00861BA7" w:rsidRPr="006563C5" w:rsidRDefault="00861BA7" w:rsidP="00086C32">
      <w:pPr>
        <w:pStyle w:val="ListParagraph"/>
        <w:widowControl w:val="0"/>
        <w:numPr>
          <w:ilvl w:val="0"/>
          <w:numId w:val="18"/>
        </w:numPr>
        <w:tabs>
          <w:tab w:val="num" w:pos="5712"/>
        </w:tabs>
        <w:overflowPunct w:val="0"/>
        <w:autoSpaceDE w:val="0"/>
        <w:autoSpaceDN w:val="0"/>
        <w:adjustRightInd w:val="0"/>
        <w:spacing w:after="0" w:line="240" w:lineRule="auto"/>
        <w:jc w:val="both"/>
        <w:rPr>
          <w:b/>
        </w:rPr>
      </w:pPr>
      <w:r w:rsidRPr="006563C5">
        <w:rPr>
          <w:b/>
        </w:rPr>
        <w:t xml:space="preserve">Derived Gates: </w:t>
      </w:r>
    </w:p>
    <w:p w:rsidR="00861BA7" w:rsidRPr="006563C5" w:rsidRDefault="00861BA7" w:rsidP="00861BA7">
      <w:pPr>
        <w:widowControl w:val="0"/>
        <w:autoSpaceDE w:val="0"/>
        <w:autoSpaceDN w:val="0"/>
        <w:adjustRightInd w:val="0"/>
        <w:spacing w:after="0" w:line="1" w:lineRule="exact"/>
        <w:rPr>
          <w:rFonts w:ascii="Times New Roman" w:hAnsi="Times New Roman"/>
          <w:sz w:val="24"/>
          <w:szCs w:val="24"/>
        </w:rPr>
      </w:pPr>
    </w:p>
    <w:p w:rsidR="00773A28" w:rsidRDefault="00773A28">
      <w:pPr>
        <w:rPr>
          <w:rFonts w:ascii="Times New Roman" w:hAnsi="Times New Roman"/>
          <w:sz w:val="24"/>
          <w:szCs w:val="24"/>
        </w:rPr>
      </w:pPr>
    </w:p>
    <w:p w:rsidR="00773A28" w:rsidRDefault="00940D54">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NAND, NOR, EX-NOR </w:t>
      </w:r>
      <w:r w:rsidR="00773A28">
        <w:rPr>
          <w:rFonts w:ascii="Times New Roman" w:hAnsi="Times New Roman"/>
          <w:sz w:val="24"/>
          <w:szCs w:val="24"/>
        </w:rPr>
        <w:t>&amp; EX-OR are the derived gates.</w:t>
      </w:r>
    </w:p>
    <w:p w:rsidR="00773A28" w:rsidRPr="006563C5" w:rsidRDefault="00773A28">
      <w:pPr>
        <w:rPr>
          <w:rFonts w:ascii="Times New Roman" w:hAnsi="Times New Roman"/>
          <w:sz w:val="24"/>
          <w:szCs w:val="24"/>
        </w:rPr>
      </w:pPr>
    </w:p>
    <w:p w:rsidR="00457079" w:rsidRPr="006563C5" w:rsidRDefault="00457079">
      <w:pPr>
        <w:rPr>
          <w:rFonts w:ascii="Times New Roman" w:hAnsi="Times New Roman"/>
          <w:b/>
          <w:sz w:val="24"/>
          <w:szCs w:val="24"/>
        </w:rPr>
      </w:pPr>
      <w:r w:rsidRPr="006563C5">
        <w:rPr>
          <w:rFonts w:ascii="Times New Roman" w:hAnsi="Times New Roman"/>
          <w:b/>
          <w:sz w:val="24"/>
          <w:szCs w:val="24"/>
        </w:rPr>
        <w:lastRenderedPageBreak/>
        <w:t>Symbols of gates</w:t>
      </w:r>
    </w:p>
    <w:p w:rsidR="00861BA7" w:rsidRPr="006563C5" w:rsidRDefault="00FC1015" w:rsidP="00861BA7">
      <w:pPr>
        <w:widowControl w:val="0"/>
        <w:autoSpaceDE w:val="0"/>
        <w:autoSpaceDN w:val="0"/>
        <w:adjustRightInd w:val="0"/>
        <w:spacing w:after="0" w:line="345" w:lineRule="exact"/>
        <w:rPr>
          <w:rFonts w:ascii="Times New Roman" w:hAnsi="Times New Roman"/>
        </w:rPr>
      </w:pPr>
      <w:r w:rsidRPr="006563C5">
        <w:rPr>
          <w:rFonts w:ascii="Times New Roman" w:hAnsi="Times New Roman"/>
          <w:noProof/>
          <w:lang w:val="en-IN" w:eastAsia="en-IN"/>
        </w:rPr>
        <w:drawing>
          <wp:anchor distT="0" distB="0" distL="114300" distR="114300" simplePos="0" relativeHeight="251665920" behindDoc="1" locked="0" layoutInCell="0" allowOverlap="1">
            <wp:simplePos x="0" y="0"/>
            <wp:positionH relativeFrom="column">
              <wp:posOffset>591015</wp:posOffset>
            </wp:positionH>
            <wp:positionV relativeFrom="paragraph">
              <wp:posOffset>98208</wp:posOffset>
            </wp:positionV>
            <wp:extent cx="4683512" cy="2587083"/>
            <wp:effectExtent l="0" t="0" r="0" b="0"/>
            <wp:wrapNone/>
            <wp:docPr id="4"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686300" cy="2590800"/>
                    </a:xfrm>
                    <a:prstGeom prst="rect">
                      <a:avLst/>
                    </a:prstGeom>
                    <a:noFill/>
                    <a:ln w="9525">
                      <a:noFill/>
                      <a:miter lim="800000"/>
                      <a:headEnd/>
                      <a:tailEnd/>
                    </a:ln>
                  </pic:spPr>
                </pic:pic>
              </a:graphicData>
            </a:graphic>
          </wp:anchor>
        </w:drawing>
      </w: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861BA7" w:rsidRPr="006563C5" w:rsidRDefault="00861BA7" w:rsidP="00861BA7">
      <w:pPr>
        <w:rPr>
          <w:rFonts w:ascii="Times New Roman" w:hAnsi="Times New Roman"/>
        </w:rPr>
      </w:pPr>
    </w:p>
    <w:p w:rsidR="00773A28" w:rsidRDefault="00773A28" w:rsidP="00773A28">
      <w:pPr>
        <w:widowControl w:val="0"/>
        <w:autoSpaceDE w:val="0"/>
        <w:autoSpaceDN w:val="0"/>
        <w:adjustRightInd w:val="0"/>
        <w:spacing w:after="0" w:line="240" w:lineRule="auto"/>
        <w:rPr>
          <w:rFonts w:ascii="Times New Roman" w:hAnsi="Times New Roman"/>
          <w:b/>
          <w:bCs/>
          <w:sz w:val="24"/>
          <w:szCs w:val="24"/>
        </w:rPr>
      </w:pPr>
    </w:p>
    <w:p w:rsidR="00773A28" w:rsidRDefault="00773A28" w:rsidP="00773A28">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Type of IC</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Symbol</w:t>
      </w:r>
    </w:p>
    <w:p w:rsidR="00773A28" w:rsidRDefault="00773A28" w:rsidP="00773A28">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Cs/>
          <w:sz w:val="24"/>
          <w:szCs w:val="24"/>
        </w:rPr>
        <w:t>IC 74266</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X-NOR</w:t>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7486</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EX-OR</w:t>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7402</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NOR</w:t>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7400</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NAND</w:t>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7432</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OR</w:t>
      </w:r>
    </w:p>
    <w:p w:rsid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7408</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AND</w:t>
      </w:r>
    </w:p>
    <w:p w:rsidR="00773A28" w:rsidRPr="00773A28" w:rsidRDefault="00773A28" w:rsidP="00773A28">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IC 7404</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NOT</w:t>
      </w:r>
    </w:p>
    <w:p w:rsidR="00773A28" w:rsidRDefault="00773A28" w:rsidP="00773A28">
      <w:pPr>
        <w:widowControl w:val="0"/>
        <w:autoSpaceDE w:val="0"/>
        <w:autoSpaceDN w:val="0"/>
        <w:adjustRightInd w:val="0"/>
        <w:spacing w:after="0" w:line="240" w:lineRule="auto"/>
        <w:rPr>
          <w:rFonts w:ascii="Times New Roman" w:hAnsi="Times New Roman"/>
          <w:b/>
          <w:bCs/>
          <w:sz w:val="24"/>
          <w:szCs w:val="24"/>
        </w:rPr>
      </w:pPr>
    </w:p>
    <w:p w:rsidR="00773A28" w:rsidRDefault="00773A28" w:rsidP="00773A28">
      <w:pPr>
        <w:widowControl w:val="0"/>
        <w:autoSpaceDE w:val="0"/>
        <w:autoSpaceDN w:val="0"/>
        <w:adjustRightInd w:val="0"/>
        <w:spacing w:after="0" w:line="240" w:lineRule="auto"/>
        <w:rPr>
          <w:rFonts w:ascii="Times New Roman" w:hAnsi="Times New Roman"/>
          <w:b/>
          <w:bCs/>
          <w:sz w:val="24"/>
          <w:szCs w:val="24"/>
        </w:rPr>
      </w:pPr>
    </w:p>
    <w:p w:rsidR="00861BA7" w:rsidRPr="006563C5" w:rsidRDefault="00861BA7" w:rsidP="00773A28">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w:t>
      </w:r>
    </w:p>
    <w:p w:rsidR="00457079" w:rsidRPr="006563C5" w:rsidRDefault="00457079" w:rsidP="00457079">
      <w:pPr>
        <w:widowControl w:val="0"/>
        <w:autoSpaceDE w:val="0"/>
        <w:autoSpaceDN w:val="0"/>
        <w:adjustRightInd w:val="0"/>
        <w:spacing w:after="0" w:line="239" w:lineRule="auto"/>
        <w:rPr>
          <w:rFonts w:ascii="Times New Roman" w:hAnsi="Times New Roman"/>
          <w:b/>
          <w:bCs/>
          <w:sz w:val="24"/>
          <w:szCs w:val="24"/>
        </w:rPr>
      </w:pPr>
    </w:p>
    <w:p w:rsidR="00861BA7" w:rsidRPr="006563C5" w:rsidRDefault="00861BA7" w:rsidP="00457079">
      <w:pPr>
        <w:widowControl w:val="0"/>
        <w:autoSpaceDE w:val="0"/>
        <w:autoSpaceDN w:val="0"/>
        <w:adjustRightInd w:val="0"/>
        <w:spacing w:after="0" w:line="239" w:lineRule="auto"/>
        <w:rPr>
          <w:rFonts w:ascii="Times New Roman" w:hAnsi="Times New Roman"/>
          <w:b/>
          <w:bCs/>
          <w:sz w:val="24"/>
          <w:szCs w:val="24"/>
        </w:rPr>
      </w:pPr>
      <w:r w:rsidRPr="006563C5">
        <w:rPr>
          <w:rFonts w:ascii="Times New Roman" w:hAnsi="Times New Roman"/>
          <w:b/>
          <w:bCs/>
          <w:sz w:val="24"/>
          <w:szCs w:val="24"/>
        </w:rPr>
        <w:t>Basic Gates</w:t>
      </w:r>
    </w:p>
    <w:p w:rsidR="00457079" w:rsidRPr="006563C5" w:rsidRDefault="00457079" w:rsidP="00861BA7">
      <w:pPr>
        <w:widowControl w:val="0"/>
        <w:overflowPunct w:val="0"/>
        <w:autoSpaceDE w:val="0"/>
        <w:autoSpaceDN w:val="0"/>
        <w:adjustRightInd w:val="0"/>
        <w:spacing w:after="0" w:line="214" w:lineRule="auto"/>
        <w:ind w:left="120" w:right="500"/>
        <w:rPr>
          <w:rFonts w:ascii="Times New Roman" w:hAnsi="Times New Roman"/>
          <w:sz w:val="24"/>
          <w:szCs w:val="24"/>
        </w:rPr>
      </w:pPr>
    </w:p>
    <w:p w:rsidR="00861BA7" w:rsidRPr="006563C5" w:rsidRDefault="00861BA7" w:rsidP="00086C32">
      <w:pPr>
        <w:pStyle w:val="ListParagraph"/>
        <w:widowControl w:val="0"/>
        <w:numPr>
          <w:ilvl w:val="0"/>
          <w:numId w:val="22"/>
        </w:numPr>
        <w:overflowPunct w:val="0"/>
        <w:autoSpaceDE w:val="0"/>
        <w:autoSpaceDN w:val="0"/>
        <w:adjustRightInd w:val="0"/>
        <w:spacing w:after="0" w:line="214" w:lineRule="auto"/>
        <w:ind w:right="500"/>
      </w:pPr>
      <w:r w:rsidRPr="006563C5">
        <w:rPr>
          <w:b/>
          <w:bCs/>
        </w:rPr>
        <w:t xml:space="preserve">OR gate: </w:t>
      </w:r>
      <w:r w:rsidRPr="006563C5">
        <w:t>The OR gate has two or more inputs but only 1 output. If any or all the</w:t>
      </w:r>
      <w:r w:rsidR="00FC1015" w:rsidRPr="006563C5">
        <w:t xml:space="preserve"> </w:t>
      </w:r>
      <w:r w:rsidRPr="006563C5">
        <w:t>inputs are high, the output is high. If all the inputs are low, the output is low.</w:t>
      </w:r>
    </w:p>
    <w:p w:rsidR="00861BA7" w:rsidRPr="006563C5" w:rsidRDefault="00861BA7" w:rsidP="00861BA7">
      <w:pPr>
        <w:widowControl w:val="0"/>
        <w:autoSpaceDE w:val="0"/>
        <w:autoSpaceDN w:val="0"/>
        <w:adjustRightInd w:val="0"/>
        <w:spacing w:after="0" w:line="2" w:lineRule="exact"/>
        <w:rPr>
          <w:rFonts w:ascii="Times New Roman" w:hAnsi="Times New Roman"/>
          <w:sz w:val="24"/>
          <w:szCs w:val="24"/>
        </w:rPr>
      </w:pPr>
    </w:p>
    <w:p w:rsidR="00FC1015" w:rsidRPr="006563C5" w:rsidRDefault="00FC1015" w:rsidP="00861BA7">
      <w:pPr>
        <w:widowControl w:val="0"/>
        <w:autoSpaceDE w:val="0"/>
        <w:autoSpaceDN w:val="0"/>
        <w:adjustRightInd w:val="0"/>
        <w:spacing w:after="0" w:line="240" w:lineRule="auto"/>
        <w:ind w:left="3860"/>
        <w:rPr>
          <w:rFonts w:ascii="Times New Roman" w:hAnsi="Times New Roman"/>
          <w:sz w:val="24"/>
          <w:szCs w:val="24"/>
        </w:rPr>
      </w:pPr>
    </w:p>
    <w:p w:rsidR="00861BA7" w:rsidRPr="006563C5" w:rsidRDefault="00FC1015" w:rsidP="00861BA7">
      <w:pPr>
        <w:widowControl w:val="0"/>
        <w:autoSpaceDE w:val="0"/>
        <w:autoSpaceDN w:val="0"/>
        <w:adjustRightInd w:val="0"/>
        <w:spacing w:after="0" w:line="240" w:lineRule="auto"/>
        <w:ind w:left="3860"/>
        <w:rPr>
          <w:rFonts w:ascii="Times New Roman" w:hAnsi="Times New Roman"/>
          <w:sz w:val="24"/>
          <w:szCs w:val="24"/>
        </w:rPr>
      </w:pPr>
      <w:r w:rsidRPr="006563C5">
        <w:rPr>
          <w:rFonts w:ascii="Times New Roman" w:hAnsi="Times New Roman"/>
          <w:sz w:val="24"/>
          <w:szCs w:val="24"/>
        </w:rPr>
        <w:t>Y=</w:t>
      </w:r>
      <w:r w:rsidR="00A83C9A">
        <w:rPr>
          <w:rFonts w:ascii="Times New Roman" w:hAnsi="Times New Roman"/>
          <w:sz w:val="24"/>
          <w:szCs w:val="24"/>
        </w:rPr>
        <w:t xml:space="preserve"> A + B</w:t>
      </w:r>
    </w:p>
    <w:p w:rsidR="00861BA7" w:rsidRPr="006563C5" w:rsidRDefault="00861BA7" w:rsidP="00861BA7">
      <w:pPr>
        <w:widowControl w:val="0"/>
        <w:autoSpaceDE w:val="0"/>
        <w:autoSpaceDN w:val="0"/>
        <w:adjustRightInd w:val="0"/>
        <w:spacing w:after="0" w:line="334"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6" w:lineRule="exact"/>
        <w:rPr>
          <w:rFonts w:ascii="Times New Roman" w:hAnsi="Times New Roman"/>
          <w:sz w:val="24"/>
          <w:szCs w:val="24"/>
        </w:rPr>
      </w:pPr>
    </w:p>
    <w:p w:rsidR="00A83C9A" w:rsidRDefault="00861BA7" w:rsidP="00A83C9A">
      <w:pPr>
        <w:widowControl w:val="0"/>
        <w:tabs>
          <w:tab w:val="left" w:pos="5320"/>
        </w:tabs>
        <w:autoSpaceDE w:val="0"/>
        <w:autoSpaceDN w:val="0"/>
        <w:adjustRightInd w:val="0"/>
        <w:spacing w:after="0" w:line="239" w:lineRule="auto"/>
        <w:ind w:left="220"/>
        <w:rPr>
          <w:rFonts w:ascii="Times New Roman" w:hAnsi="Times New Roman"/>
          <w:sz w:val="24"/>
          <w:szCs w:val="24"/>
        </w:rPr>
      </w:pPr>
      <w:r w:rsidRPr="006563C5">
        <w:rPr>
          <w:rFonts w:ascii="Times New Roman" w:hAnsi="Times New Roman"/>
          <w:b/>
          <w:bCs/>
          <w:sz w:val="24"/>
          <w:szCs w:val="24"/>
        </w:rPr>
        <w:t>Symbol for OR gate</w:t>
      </w:r>
      <w:r w:rsidRPr="006563C5">
        <w:rPr>
          <w:rFonts w:ascii="Times New Roman" w:hAnsi="Times New Roman"/>
          <w:sz w:val="24"/>
          <w:szCs w:val="24"/>
        </w:rPr>
        <w:tab/>
      </w:r>
      <w:r w:rsidR="00FC1015" w:rsidRPr="006563C5">
        <w:rPr>
          <w:rFonts w:ascii="Times New Roman" w:hAnsi="Times New Roman"/>
          <w:sz w:val="24"/>
          <w:szCs w:val="24"/>
        </w:rPr>
        <w:t xml:space="preserve">                     </w:t>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7432</w:t>
      </w:r>
    </w:p>
    <w:p w:rsidR="00A83C9A" w:rsidRDefault="00A83C9A" w:rsidP="00A83C9A">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A83C9A" w:rsidRDefault="00A83C9A" w:rsidP="00A83C9A">
      <w:pPr>
        <w:widowControl w:val="0"/>
        <w:tabs>
          <w:tab w:val="left" w:pos="5320"/>
        </w:tabs>
        <w:autoSpaceDE w:val="0"/>
        <w:autoSpaceDN w:val="0"/>
        <w:adjustRightInd w:val="0"/>
        <w:spacing w:after="0" w:line="239" w:lineRule="auto"/>
        <w:ind w:left="220"/>
        <w:rPr>
          <w:rFonts w:ascii="Times New Roman" w:hAnsi="Times New Roman"/>
          <w:sz w:val="24"/>
          <w:szCs w:val="24"/>
        </w:rPr>
      </w:pPr>
      <w:r>
        <w:rPr>
          <w:noProof/>
          <w:lang w:val="en-IN" w:eastAsia="en-IN"/>
        </w:rPr>
        <w:lastRenderedPageBreak/>
        <w:drawing>
          <wp:inline distT="0" distB="0" distL="0" distR="0">
            <wp:extent cx="2714625" cy="1495425"/>
            <wp:effectExtent l="0" t="0" r="9525" b="9525"/>
            <wp:docPr id="11" name="Picture 11" descr="Image result for 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OR G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r>
        <w:rPr>
          <w:rFonts w:ascii="Times New Roman" w:hAnsi="Times New Roman"/>
          <w:sz w:val="24"/>
          <w:szCs w:val="24"/>
        </w:rPr>
        <w:t xml:space="preserve">           </w:t>
      </w:r>
      <w:r>
        <w:rPr>
          <w:noProof/>
          <w:lang w:val="en-IN" w:eastAsia="en-IN"/>
        </w:rPr>
        <w:drawing>
          <wp:inline distT="0" distB="0" distL="0" distR="0">
            <wp:extent cx="2276475" cy="2009775"/>
            <wp:effectExtent l="0" t="0" r="9525" b="9525"/>
            <wp:docPr id="12" name="Picture 12" descr="Image result for IC 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C 7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2009775"/>
                    </a:xfrm>
                    <a:prstGeom prst="rect">
                      <a:avLst/>
                    </a:prstGeom>
                    <a:noFill/>
                    <a:ln>
                      <a:noFill/>
                    </a:ln>
                  </pic:spPr>
                </pic:pic>
              </a:graphicData>
            </a:graphic>
          </wp:inline>
        </w:drawing>
      </w:r>
    </w:p>
    <w:p w:rsidR="00A83C9A" w:rsidRPr="006563C5" w:rsidRDefault="00A83C9A" w:rsidP="00A83C9A">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FC1015" w:rsidRPr="006563C5" w:rsidRDefault="00D27571" w:rsidP="00861BA7">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OR operations are:</w:t>
      </w:r>
    </w:p>
    <w:p w:rsidR="00D27571" w:rsidRPr="006563C5" w:rsidRDefault="00D27571" w:rsidP="00861BA7">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861BA7">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A83C9A" w:rsidP="00861BA7">
      <w:pPr>
        <w:widowControl w:val="0"/>
        <w:overflowPunct w:val="0"/>
        <w:autoSpaceDE w:val="0"/>
        <w:autoSpaceDN w:val="0"/>
        <w:adjustRightInd w:val="0"/>
        <w:spacing w:after="0" w:line="240" w:lineRule="auto"/>
        <w:ind w:right="5340"/>
        <w:rPr>
          <w:rFonts w:ascii="Times New Roman" w:hAnsi="Times New Roman"/>
          <w:sz w:val="24"/>
          <w:szCs w:val="24"/>
        </w:rPr>
      </w:pPr>
      <w:r>
        <w:rPr>
          <w:noProof/>
          <w:lang w:val="en-IN" w:eastAsia="en-IN"/>
        </w:rPr>
        <w:drawing>
          <wp:inline distT="0" distB="0" distL="0" distR="0">
            <wp:extent cx="4514850" cy="3000375"/>
            <wp:effectExtent l="0" t="0" r="0" b="9525"/>
            <wp:docPr id="13" name="Picture 13" descr="Image result for or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r gate trut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000375"/>
                    </a:xfrm>
                    <a:prstGeom prst="rect">
                      <a:avLst/>
                    </a:prstGeom>
                    <a:noFill/>
                    <a:ln>
                      <a:noFill/>
                    </a:ln>
                  </pic:spPr>
                </pic:pic>
              </a:graphicData>
            </a:graphic>
          </wp:inline>
        </w:drawing>
      </w:r>
    </w:p>
    <w:p w:rsidR="00D27571" w:rsidRPr="006563C5" w:rsidRDefault="00D27571" w:rsidP="00861BA7">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861BA7">
      <w:pPr>
        <w:widowControl w:val="0"/>
        <w:overflowPunct w:val="0"/>
        <w:autoSpaceDE w:val="0"/>
        <w:autoSpaceDN w:val="0"/>
        <w:adjustRightInd w:val="0"/>
        <w:spacing w:after="0" w:line="240" w:lineRule="auto"/>
        <w:ind w:right="5340"/>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304" w:lineRule="exact"/>
        <w:rPr>
          <w:rFonts w:ascii="Times New Roman" w:hAnsi="Times New Roman"/>
          <w:sz w:val="24"/>
          <w:szCs w:val="24"/>
        </w:rPr>
      </w:pPr>
    </w:p>
    <w:p w:rsidR="00861BA7" w:rsidRPr="006563C5" w:rsidRDefault="00861BA7" w:rsidP="00086C32">
      <w:pPr>
        <w:pStyle w:val="ListParagraph"/>
        <w:widowControl w:val="0"/>
        <w:numPr>
          <w:ilvl w:val="0"/>
          <w:numId w:val="22"/>
        </w:numPr>
        <w:overflowPunct w:val="0"/>
        <w:autoSpaceDE w:val="0"/>
        <w:autoSpaceDN w:val="0"/>
        <w:adjustRightInd w:val="0"/>
        <w:spacing w:after="0" w:line="214" w:lineRule="auto"/>
        <w:ind w:right="440"/>
      </w:pPr>
      <w:r w:rsidRPr="006563C5">
        <w:rPr>
          <w:b/>
          <w:bCs/>
        </w:rPr>
        <w:t xml:space="preserve">AND gate: </w:t>
      </w:r>
      <w:r w:rsidRPr="006563C5">
        <w:t>The AND gate has two or more inputs but only one output. If any or all</w:t>
      </w:r>
      <w:r w:rsidR="00457079" w:rsidRPr="006563C5">
        <w:t xml:space="preserve"> </w:t>
      </w:r>
      <w:r w:rsidRPr="006563C5">
        <w:t>inputs are high then output is also high</w:t>
      </w:r>
    </w:p>
    <w:p w:rsidR="007248D2" w:rsidRPr="006563C5" w:rsidRDefault="007248D2" w:rsidP="00861BA7">
      <w:pPr>
        <w:widowControl w:val="0"/>
        <w:autoSpaceDE w:val="0"/>
        <w:autoSpaceDN w:val="0"/>
        <w:adjustRightInd w:val="0"/>
        <w:spacing w:after="0" w:line="60" w:lineRule="exact"/>
        <w:rPr>
          <w:rFonts w:ascii="Times New Roman" w:hAnsi="Times New Roman"/>
          <w:sz w:val="24"/>
          <w:szCs w:val="24"/>
        </w:rPr>
      </w:pPr>
    </w:p>
    <w:p w:rsidR="00861BA7" w:rsidRPr="006563C5" w:rsidRDefault="00B43A9F" w:rsidP="00861BA7">
      <w:pPr>
        <w:widowControl w:val="0"/>
        <w:autoSpaceDE w:val="0"/>
        <w:autoSpaceDN w:val="0"/>
        <w:adjustRightInd w:val="0"/>
        <w:spacing w:after="0" w:line="60" w:lineRule="exact"/>
        <w:rPr>
          <w:rFonts w:ascii="Times New Roman" w:hAnsi="Times New Roman"/>
          <w:sz w:val="24"/>
          <w:szCs w:val="24"/>
        </w:rPr>
      </w:pPr>
      <w:r>
        <w:rPr>
          <w:rFonts w:ascii="Times New Roman" w:hAnsi="Times New Roman"/>
          <w:noProof/>
          <w:lang w:val="en-IN" w:eastAsia="en-IN"/>
        </w:rPr>
        <mc:AlternateContent>
          <mc:Choice Requires="wps">
            <w:drawing>
              <wp:anchor distT="0" distB="0" distL="114300" distR="114300" simplePos="0" relativeHeight="251639296" behindDoc="1" locked="0" layoutInCell="0" allowOverlap="1">
                <wp:simplePos x="0" y="0"/>
                <wp:positionH relativeFrom="column">
                  <wp:posOffset>694055</wp:posOffset>
                </wp:positionH>
                <wp:positionV relativeFrom="paragraph">
                  <wp:posOffset>-199390</wp:posOffset>
                </wp:positionV>
                <wp:extent cx="38100" cy="19685"/>
                <wp:effectExtent l="0" t="0" r="0" b="0"/>
                <wp:wrapNone/>
                <wp:docPr id="437"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6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A03E2" id="Rectangle 437" o:spid="_x0000_s1026" style="position:absolute;margin-left:54.65pt;margin-top:-15.7pt;width:3pt;height:1.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" o:allowincell="f" fillcolor="black" stroked="f"/>
            </w:pict>
          </mc:Fallback>
        </mc:AlternateContent>
      </w:r>
    </w:p>
    <w:p w:rsidR="00861BA7" w:rsidRPr="006563C5" w:rsidRDefault="00861BA7" w:rsidP="007248D2">
      <w:pPr>
        <w:widowControl w:val="0"/>
        <w:overflowPunct w:val="0"/>
        <w:autoSpaceDE w:val="0"/>
        <w:autoSpaceDN w:val="0"/>
        <w:adjustRightInd w:val="0"/>
        <w:spacing w:after="0" w:line="214" w:lineRule="auto"/>
        <w:ind w:left="3120" w:right="3500" w:firstLine="566"/>
        <w:rPr>
          <w:rFonts w:ascii="Times New Roman" w:hAnsi="Times New Roman"/>
          <w:sz w:val="24"/>
          <w:szCs w:val="24"/>
        </w:rPr>
      </w:pPr>
      <w:r w:rsidRPr="006563C5">
        <w:rPr>
          <w:rFonts w:ascii="Times New Roman" w:hAnsi="Times New Roman"/>
          <w:sz w:val="24"/>
          <w:szCs w:val="24"/>
        </w:rPr>
        <w:t>Y=</w:t>
      </w:r>
      <w:r w:rsidR="00A83C9A">
        <w:rPr>
          <w:rFonts w:ascii="Times New Roman" w:hAnsi="Times New Roman"/>
          <w:sz w:val="24"/>
          <w:szCs w:val="24"/>
        </w:rPr>
        <w:t xml:space="preserve"> A.B</w:t>
      </w:r>
    </w:p>
    <w:p w:rsidR="007248D2" w:rsidRPr="006563C5" w:rsidRDefault="007248D2" w:rsidP="007248D2">
      <w:pPr>
        <w:widowControl w:val="0"/>
        <w:overflowPunct w:val="0"/>
        <w:autoSpaceDE w:val="0"/>
        <w:autoSpaceDN w:val="0"/>
        <w:adjustRightInd w:val="0"/>
        <w:spacing w:after="0" w:line="214" w:lineRule="auto"/>
        <w:ind w:left="3120" w:right="3500" w:firstLine="566"/>
        <w:rPr>
          <w:rFonts w:ascii="Times New Roman" w:hAnsi="Times New Roman"/>
          <w:sz w:val="24"/>
          <w:szCs w:val="24"/>
        </w:rPr>
      </w:pPr>
    </w:p>
    <w:p w:rsidR="00861BA7" w:rsidRPr="006563C5" w:rsidRDefault="00861BA7" w:rsidP="00861BA7">
      <w:pPr>
        <w:widowControl w:val="0"/>
        <w:autoSpaceDE w:val="0"/>
        <w:autoSpaceDN w:val="0"/>
        <w:adjustRightInd w:val="0"/>
        <w:spacing w:after="0" w:line="5" w:lineRule="exact"/>
        <w:rPr>
          <w:rFonts w:ascii="Times New Roman" w:hAnsi="Times New Roman"/>
          <w:sz w:val="24"/>
          <w:szCs w:val="24"/>
        </w:rPr>
      </w:pP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b/>
          <w:bCs/>
          <w:sz w:val="23"/>
          <w:szCs w:val="23"/>
        </w:rPr>
      </w:pPr>
      <w:r w:rsidRPr="006563C5">
        <w:rPr>
          <w:rFonts w:ascii="Times New Roman" w:hAnsi="Times New Roman"/>
          <w:b/>
          <w:bCs/>
          <w:sz w:val="24"/>
          <w:szCs w:val="24"/>
        </w:rPr>
        <w:t>Symbol for AND gate</w:t>
      </w:r>
      <w:r w:rsidRPr="006563C5">
        <w:rPr>
          <w:rFonts w:ascii="Times New Roman" w:hAnsi="Times New Roman"/>
          <w:sz w:val="24"/>
          <w:szCs w:val="24"/>
        </w:rPr>
        <w:tab/>
      </w:r>
      <w:r w:rsidR="00457079" w:rsidRPr="006563C5">
        <w:rPr>
          <w:rFonts w:ascii="Times New Roman" w:hAnsi="Times New Roman"/>
          <w:sz w:val="24"/>
          <w:szCs w:val="24"/>
        </w:rPr>
        <w:t xml:space="preserve">           </w:t>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7408</w:t>
      </w: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861BA7" w:rsidRPr="006563C5" w:rsidRDefault="00A83C9A"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r>
        <w:rPr>
          <w:noProof/>
          <w:lang w:val="en-IN" w:eastAsia="en-IN"/>
        </w:rPr>
        <w:drawing>
          <wp:inline distT="0" distB="0" distL="0" distR="0" wp14:anchorId="2B7A36F8" wp14:editId="4FE3F0DE">
            <wp:extent cx="2560322" cy="1200150"/>
            <wp:effectExtent l="0" t="0" r="0" b="0"/>
            <wp:docPr id="14" name="Picture 14" descr="Image result for 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ND G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5569" cy="1207297"/>
                    </a:xfrm>
                    <a:prstGeom prst="rect">
                      <a:avLst/>
                    </a:prstGeom>
                    <a:noFill/>
                    <a:ln>
                      <a:noFill/>
                    </a:ln>
                  </pic:spPr>
                </pic:pic>
              </a:graphicData>
            </a:graphic>
          </wp:inline>
        </w:drawing>
      </w:r>
      <w:r>
        <w:rPr>
          <w:rFonts w:ascii="Times New Roman" w:hAnsi="Times New Roman"/>
          <w:sz w:val="24"/>
          <w:szCs w:val="24"/>
        </w:rPr>
        <w:t xml:space="preserve">    </w:t>
      </w:r>
      <w:r>
        <w:rPr>
          <w:noProof/>
          <w:lang w:val="en-IN" w:eastAsia="en-IN"/>
        </w:rPr>
        <w:drawing>
          <wp:inline distT="0" distB="0" distL="0" distR="0">
            <wp:extent cx="3190875" cy="2476500"/>
            <wp:effectExtent l="0" t="0" r="9525" b="0"/>
            <wp:docPr id="16" name="Picture 16" descr="Image result for IC 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IC 74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2476500"/>
                    </a:xfrm>
                    <a:prstGeom prst="rect">
                      <a:avLst/>
                    </a:prstGeom>
                    <a:noFill/>
                    <a:ln>
                      <a:noFill/>
                    </a:ln>
                  </pic:spPr>
                </pic:pic>
              </a:graphicData>
            </a:graphic>
          </wp:inline>
        </w:drawing>
      </w:r>
    </w:p>
    <w:p w:rsidR="00861BA7" w:rsidRPr="006563C5" w:rsidRDefault="00861BA7" w:rsidP="00861BA7">
      <w:pPr>
        <w:widowControl w:val="0"/>
        <w:tabs>
          <w:tab w:val="left" w:pos="5320"/>
        </w:tabs>
        <w:autoSpaceDE w:val="0"/>
        <w:autoSpaceDN w:val="0"/>
        <w:adjustRightInd w:val="0"/>
        <w:spacing w:after="0" w:line="239" w:lineRule="auto"/>
        <w:ind w:left="220"/>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The truth table for AND operations are:</w:t>
      </w: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A83C9A" w:rsidP="00D27571">
      <w:pPr>
        <w:widowControl w:val="0"/>
        <w:overflowPunct w:val="0"/>
        <w:autoSpaceDE w:val="0"/>
        <w:autoSpaceDN w:val="0"/>
        <w:adjustRightInd w:val="0"/>
        <w:spacing w:after="0" w:line="240" w:lineRule="auto"/>
        <w:ind w:right="5340"/>
        <w:rPr>
          <w:rFonts w:ascii="Times New Roman" w:hAnsi="Times New Roman"/>
          <w:sz w:val="24"/>
          <w:szCs w:val="24"/>
        </w:rPr>
      </w:pPr>
      <w:r>
        <w:rPr>
          <w:noProof/>
          <w:lang w:val="en-IN" w:eastAsia="en-IN"/>
        </w:rPr>
        <w:drawing>
          <wp:inline distT="0" distB="0" distL="0" distR="0">
            <wp:extent cx="2562225" cy="1504950"/>
            <wp:effectExtent l="0" t="0" r="9525" b="0"/>
            <wp:docPr id="15" name="Picture 15" descr="Image result for AND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ND gate truth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504950"/>
                    </a:xfrm>
                    <a:prstGeom prst="rect">
                      <a:avLst/>
                    </a:prstGeom>
                    <a:noFill/>
                    <a:ln>
                      <a:noFill/>
                    </a:ln>
                  </pic:spPr>
                </pic:pic>
              </a:graphicData>
            </a:graphic>
          </wp:inline>
        </w:drawing>
      </w: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304" w:lineRule="exact"/>
        <w:rPr>
          <w:rFonts w:ascii="Times New Roman" w:hAnsi="Times New Roman"/>
          <w:sz w:val="24"/>
          <w:szCs w:val="24"/>
        </w:rPr>
      </w:pPr>
    </w:p>
    <w:p w:rsidR="00861BA7" w:rsidRPr="006563C5" w:rsidRDefault="00861BA7" w:rsidP="00086C32">
      <w:pPr>
        <w:pStyle w:val="ListParagraph"/>
        <w:widowControl w:val="0"/>
        <w:numPr>
          <w:ilvl w:val="0"/>
          <w:numId w:val="22"/>
        </w:numPr>
        <w:overflowPunct w:val="0"/>
        <w:autoSpaceDE w:val="0"/>
        <w:autoSpaceDN w:val="0"/>
        <w:adjustRightInd w:val="0"/>
        <w:spacing w:after="0" w:line="223" w:lineRule="auto"/>
        <w:jc w:val="both"/>
      </w:pPr>
      <w:r w:rsidRPr="006563C5">
        <w:rPr>
          <w:b/>
          <w:bCs/>
        </w:rPr>
        <w:t xml:space="preserve">NOT gate: </w:t>
      </w:r>
      <w:r w:rsidRPr="006563C5">
        <w:t>The Not gate is a gate with only one input and one output. The output is</w:t>
      </w:r>
      <w:r w:rsidR="00457079" w:rsidRPr="006563C5">
        <w:t xml:space="preserve"> </w:t>
      </w:r>
      <w:r w:rsidRPr="006563C5">
        <w:t>always in opposite state of an input. A NOT gate is also called as Inverter because it performs inversion.</w:t>
      </w:r>
    </w:p>
    <w:p w:rsidR="00861BA7" w:rsidRPr="006563C5" w:rsidRDefault="00861BA7" w:rsidP="00861BA7">
      <w:pPr>
        <w:widowControl w:val="0"/>
        <w:autoSpaceDE w:val="0"/>
        <w:autoSpaceDN w:val="0"/>
        <w:adjustRightInd w:val="0"/>
        <w:spacing w:after="0" w:line="59" w:lineRule="exact"/>
        <w:rPr>
          <w:rFonts w:ascii="Times New Roman" w:hAnsi="Times New Roman"/>
          <w:sz w:val="24"/>
          <w:szCs w:val="24"/>
        </w:rPr>
      </w:pPr>
    </w:p>
    <w:p w:rsidR="00D27571" w:rsidRPr="006563C5" w:rsidRDefault="00D27571" w:rsidP="00704F90">
      <w:pPr>
        <w:widowControl w:val="0"/>
        <w:overflowPunct w:val="0"/>
        <w:autoSpaceDE w:val="0"/>
        <w:autoSpaceDN w:val="0"/>
        <w:adjustRightInd w:val="0"/>
        <w:spacing w:after="0" w:line="224" w:lineRule="auto"/>
        <w:ind w:left="3320" w:right="3320" w:firstLine="458"/>
        <w:rPr>
          <w:rFonts w:ascii="Times New Roman" w:hAnsi="Times New Roman"/>
          <w:sz w:val="23"/>
          <w:szCs w:val="23"/>
        </w:rPr>
      </w:pPr>
    </w:p>
    <w:p w:rsidR="00861BA7" w:rsidRPr="006563C5" w:rsidRDefault="00861BA7" w:rsidP="00704F90">
      <w:pPr>
        <w:widowControl w:val="0"/>
        <w:overflowPunct w:val="0"/>
        <w:autoSpaceDE w:val="0"/>
        <w:autoSpaceDN w:val="0"/>
        <w:adjustRightInd w:val="0"/>
        <w:spacing w:after="0" w:line="224" w:lineRule="auto"/>
        <w:ind w:left="3320" w:right="3320" w:firstLine="458"/>
        <w:rPr>
          <w:rFonts w:ascii="Times New Roman" w:hAnsi="Times New Roman"/>
          <w:sz w:val="24"/>
          <w:szCs w:val="24"/>
        </w:rPr>
      </w:pPr>
      <w:r w:rsidRPr="006563C5">
        <w:rPr>
          <w:rFonts w:ascii="Times New Roman" w:hAnsi="Times New Roman"/>
          <w:sz w:val="23"/>
          <w:szCs w:val="23"/>
        </w:rPr>
        <w:t xml:space="preserve">Y= </w:t>
      </w: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940D54" w:rsidRDefault="00D27571"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r w:rsidRPr="006563C5">
        <w:rPr>
          <w:rFonts w:ascii="Times New Roman" w:hAnsi="Times New Roman"/>
          <w:b/>
          <w:bCs/>
          <w:sz w:val="24"/>
          <w:szCs w:val="24"/>
        </w:rPr>
        <w:t>Symbol for NOT gate</w:t>
      </w:r>
      <w:r w:rsidRPr="006563C5">
        <w:rPr>
          <w:rFonts w:ascii="Times New Roman" w:hAnsi="Times New Roman"/>
          <w:sz w:val="24"/>
          <w:szCs w:val="24"/>
        </w:rPr>
        <w:tab/>
      </w:r>
      <w:r w:rsidR="00940D54">
        <w:rPr>
          <w:rFonts w:ascii="Times New Roman" w:hAnsi="Times New Roman"/>
          <w:b/>
          <w:bCs/>
          <w:sz w:val="24"/>
          <w:szCs w:val="24"/>
        </w:rPr>
        <w:t xml:space="preserve">Pin Diagram </w:t>
      </w:r>
      <w:proofErr w:type="gramStart"/>
      <w:r w:rsidR="00940D54">
        <w:rPr>
          <w:rFonts w:ascii="Times New Roman" w:hAnsi="Times New Roman"/>
          <w:b/>
          <w:bCs/>
          <w:sz w:val="24"/>
          <w:szCs w:val="24"/>
        </w:rPr>
        <w:t>For</w:t>
      </w:r>
      <w:proofErr w:type="gramEnd"/>
      <w:r w:rsidR="00940D54">
        <w:rPr>
          <w:rFonts w:ascii="Times New Roman" w:hAnsi="Times New Roman"/>
          <w:b/>
          <w:bCs/>
          <w:sz w:val="24"/>
          <w:szCs w:val="24"/>
        </w:rPr>
        <w:t xml:space="preserve"> IC 7404</w:t>
      </w:r>
    </w:p>
    <w:p w:rsid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p>
    <w:p w:rsid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p>
    <w:p w:rsidR="00940D54" w:rsidRDefault="00940D54" w:rsidP="00940D54">
      <w:pPr>
        <w:widowControl w:val="0"/>
        <w:tabs>
          <w:tab w:val="left" w:pos="5320"/>
        </w:tabs>
        <w:autoSpaceDE w:val="0"/>
        <w:autoSpaceDN w:val="0"/>
        <w:adjustRightInd w:val="0"/>
        <w:spacing w:after="0" w:line="239" w:lineRule="auto"/>
        <w:ind w:left="220"/>
        <w:rPr>
          <w:noProof/>
          <w:lang w:val="en-IN" w:eastAsia="en-IN"/>
        </w:rPr>
      </w:pPr>
    </w:p>
    <w:p w:rsidR="00940D54" w:rsidRDefault="00940D54" w:rsidP="00940D54">
      <w:pPr>
        <w:widowControl w:val="0"/>
        <w:tabs>
          <w:tab w:val="left" w:pos="5320"/>
        </w:tabs>
        <w:autoSpaceDE w:val="0"/>
        <w:autoSpaceDN w:val="0"/>
        <w:adjustRightInd w:val="0"/>
        <w:spacing w:after="0" w:line="239" w:lineRule="auto"/>
        <w:ind w:left="220"/>
        <w:rPr>
          <w:noProof/>
          <w:lang w:val="en-IN" w:eastAsia="en-IN"/>
        </w:rPr>
      </w:pPr>
    </w:p>
    <w:p w:rsid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r>
        <w:rPr>
          <w:noProof/>
          <w:lang w:val="en-IN" w:eastAsia="en-IN"/>
        </w:rPr>
        <w:drawing>
          <wp:inline distT="0" distB="0" distL="0" distR="0">
            <wp:extent cx="2371725" cy="1838325"/>
            <wp:effectExtent l="0" t="0" r="9525" b="9525"/>
            <wp:docPr id="21" name="Picture 21" descr="Image result for 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NOT GA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115" t="10345" r="6321" b="6465"/>
                    <a:stretch/>
                  </pic:blipFill>
                  <pic:spPr bwMode="auto">
                    <a:xfrm>
                      <a:off x="0" y="0"/>
                      <a:ext cx="2371725" cy="1838325"/>
                    </a:xfrm>
                    <a:prstGeom prst="rect">
                      <a:avLst/>
                    </a:prstGeom>
                    <a:noFill/>
                    <a:ln>
                      <a:noFill/>
                    </a:ln>
                    <a:extLst>
                      <a:ext uri="{53640926-AAD7-44D8-BBD7-CCE9431645EC}">
                        <a14:shadowObscured xmlns:a14="http://schemas.microsoft.com/office/drawing/2010/main"/>
                      </a:ext>
                    </a:extLst>
                  </pic:spPr>
                </pic:pic>
              </a:graphicData>
            </a:graphic>
          </wp:inline>
        </w:drawing>
      </w:r>
    </w:p>
    <w:p w:rsid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p>
    <w:p w:rsid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p>
    <w:p w:rsidR="00940D54" w:rsidRPr="00940D54" w:rsidRDefault="00940D54" w:rsidP="00940D54">
      <w:pPr>
        <w:widowControl w:val="0"/>
        <w:tabs>
          <w:tab w:val="left" w:pos="5320"/>
        </w:tabs>
        <w:autoSpaceDE w:val="0"/>
        <w:autoSpaceDN w:val="0"/>
        <w:adjustRightInd w:val="0"/>
        <w:spacing w:after="0" w:line="239" w:lineRule="auto"/>
        <w:ind w:left="220"/>
        <w:rPr>
          <w:rFonts w:ascii="Times New Roman" w:hAnsi="Times New Roman"/>
          <w:b/>
          <w:bCs/>
          <w:sz w:val="24"/>
          <w:szCs w:val="24"/>
        </w:rPr>
      </w:pPr>
      <w:r>
        <w:rPr>
          <w:noProof/>
          <w:lang w:val="en-IN" w:eastAsia="en-IN"/>
        </w:rPr>
        <w:drawing>
          <wp:inline distT="0" distB="0" distL="0" distR="0">
            <wp:extent cx="4114800" cy="2390775"/>
            <wp:effectExtent l="0" t="0" r="0" b="9525"/>
            <wp:docPr id="19" name="Picture 19" descr="Image result for IC 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IC 7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390775"/>
                    </a:xfrm>
                    <a:prstGeom prst="rect">
                      <a:avLst/>
                    </a:prstGeom>
                    <a:noFill/>
                    <a:ln>
                      <a:noFill/>
                    </a:ln>
                  </pic:spPr>
                </pic:pic>
              </a:graphicData>
            </a:graphic>
          </wp:inline>
        </w:drawing>
      </w:r>
    </w:p>
    <w:p w:rsidR="00861BA7" w:rsidRPr="006563C5" w:rsidRDefault="00861BA7" w:rsidP="00861BA7">
      <w:pPr>
        <w:widowControl w:val="0"/>
        <w:autoSpaceDE w:val="0"/>
        <w:autoSpaceDN w:val="0"/>
        <w:adjustRightInd w:val="0"/>
        <w:spacing w:after="0" w:line="309" w:lineRule="exact"/>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 xml:space="preserve">The truth </w:t>
      </w:r>
      <w:r w:rsidR="00457079" w:rsidRPr="006563C5">
        <w:rPr>
          <w:rFonts w:ascii="Times New Roman" w:hAnsi="Times New Roman"/>
          <w:sz w:val="24"/>
          <w:szCs w:val="24"/>
        </w:rPr>
        <w:t>table for NOT operations is</w:t>
      </w:r>
      <w:r w:rsidRPr="006563C5">
        <w:rPr>
          <w:rFonts w:ascii="Times New Roman" w:hAnsi="Times New Roman"/>
          <w:sz w:val="24"/>
          <w:szCs w:val="24"/>
        </w:rPr>
        <w:t>:</w:t>
      </w:r>
    </w:p>
    <w:p w:rsidR="00D27571"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940D54" w:rsidRDefault="00940D54"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940D54" w:rsidRDefault="00940D54"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940D54" w:rsidRPr="006563C5" w:rsidRDefault="00940D54" w:rsidP="00D27571">
      <w:pPr>
        <w:widowControl w:val="0"/>
        <w:overflowPunct w:val="0"/>
        <w:autoSpaceDE w:val="0"/>
        <w:autoSpaceDN w:val="0"/>
        <w:adjustRightInd w:val="0"/>
        <w:spacing w:after="0" w:line="240" w:lineRule="auto"/>
        <w:ind w:right="5340"/>
        <w:rPr>
          <w:rFonts w:ascii="Times New Roman" w:hAnsi="Times New Roman"/>
          <w:sz w:val="24"/>
          <w:szCs w:val="24"/>
        </w:rPr>
      </w:pPr>
      <w:r>
        <w:rPr>
          <w:noProof/>
          <w:lang w:val="en-IN" w:eastAsia="en-IN"/>
        </w:rPr>
        <w:drawing>
          <wp:inline distT="0" distB="0" distL="0" distR="0">
            <wp:extent cx="4610100" cy="3076575"/>
            <wp:effectExtent l="0" t="0" r="0" b="9525"/>
            <wp:docPr id="26" name="Picture 26" descr="Image result for NOT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NOT gate truth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3076575"/>
                    </a:xfrm>
                    <a:prstGeom prst="rect">
                      <a:avLst/>
                    </a:prstGeom>
                    <a:noFill/>
                    <a:ln>
                      <a:noFill/>
                    </a:ln>
                  </pic:spPr>
                </pic:pic>
              </a:graphicData>
            </a:graphic>
          </wp:inline>
        </w:drawing>
      </w: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861BA7" w:rsidRPr="006563C5" w:rsidRDefault="00861BA7" w:rsidP="00861BA7">
      <w:pPr>
        <w:widowControl w:val="0"/>
        <w:autoSpaceDE w:val="0"/>
        <w:autoSpaceDN w:val="0"/>
        <w:adjustRightInd w:val="0"/>
        <w:spacing w:after="0" w:line="281"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Derived Gates/Universal Gates</w:t>
      </w:r>
    </w:p>
    <w:p w:rsidR="00861BA7" w:rsidRPr="006563C5" w:rsidRDefault="00861BA7" w:rsidP="00861BA7">
      <w:pPr>
        <w:widowControl w:val="0"/>
        <w:autoSpaceDE w:val="0"/>
        <w:autoSpaceDN w:val="0"/>
        <w:adjustRightInd w:val="0"/>
        <w:spacing w:after="0" w:line="272" w:lineRule="exact"/>
        <w:rPr>
          <w:rFonts w:ascii="Times New Roman" w:hAnsi="Times New Roman"/>
          <w:sz w:val="24"/>
          <w:szCs w:val="24"/>
        </w:rPr>
      </w:pPr>
    </w:p>
    <w:p w:rsidR="00861BA7" w:rsidRPr="00CC713A" w:rsidRDefault="00861BA7" w:rsidP="00086C32">
      <w:pPr>
        <w:pStyle w:val="ListParagraph"/>
        <w:widowControl w:val="0"/>
        <w:numPr>
          <w:ilvl w:val="1"/>
          <w:numId w:val="27"/>
        </w:numPr>
        <w:overflowPunct w:val="0"/>
        <w:autoSpaceDE w:val="0"/>
        <w:autoSpaceDN w:val="0"/>
        <w:adjustRightInd w:val="0"/>
        <w:spacing w:after="0" w:line="240" w:lineRule="auto"/>
        <w:jc w:val="both"/>
      </w:pPr>
      <w:r w:rsidRPr="00CC713A">
        <w:t xml:space="preserve">NAND gate </w:t>
      </w:r>
    </w:p>
    <w:p w:rsidR="00861BA7" w:rsidRPr="00CC713A" w:rsidRDefault="00861BA7" w:rsidP="00086C32">
      <w:pPr>
        <w:pStyle w:val="ListParagraph"/>
        <w:widowControl w:val="0"/>
        <w:numPr>
          <w:ilvl w:val="1"/>
          <w:numId w:val="27"/>
        </w:numPr>
        <w:overflowPunct w:val="0"/>
        <w:autoSpaceDE w:val="0"/>
        <w:autoSpaceDN w:val="0"/>
        <w:adjustRightInd w:val="0"/>
        <w:spacing w:after="0" w:line="239" w:lineRule="auto"/>
        <w:jc w:val="both"/>
      </w:pPr>
      <w:r w:rsidRPr="00CC713A">
        <w:t xml:space="preserve">NOR gate </w:t>
      </w:r>
    </w:p>
    <w:p w:rsidR="00861BA7" w:rsidRPr="00CC713A" w:rsidRDefault="00861BA7" w:rsidP="00086C32">
      <w:pPr>
        <w:pStyle w:val="ListParagraph"/>
        <w:widowControl w:val="0"/>
        <w:numPr>
          <w:ilvl w:val="1"/>
          <w:numId w:val="27"/>
        </w:numPr>
        <w:overflowPunct w:val="0"/>
        <w:autoSpaceDE w:val="0"/>
        <w:autoSpaceDN w:val="0"/>
        <w:adjustRightInd w:val="0"/>
        <w:spacing w:after="0" w:line="239" w:lineRule="auto"/>
        <w:jc w:val="both"/>
      </w:pPr>
      <w:r w:rsidRPr="00CC713A">
        <w:t xml:space="preserve">EX-OR gate </w:t>
      </w:r>
    </w:p>
    <w:p w:rsidR="00861BA7" w:rsidRPr="006563C5" w:rsidRDefault="00861BA7" w:rsidP="00CC713A">
      <w:pPr>
        <w:widowControl w:val="0"/>
        <w:autoSpaceDE w:val="0"/>
        <w:autoSpaceDN w:val="0"/>
        <w:adjustRightInd w:val="0"/>
        <w:spacing w:after="0" w:line="1" w:lineRule="exact"/>
        <w:rPr>
          <w:rFonts w:ascii="Times New Roman" w:hAnsi="Times New Roman"/>
          <w:sz w:val="24"/>
          <w:szCs w:val="24"/>
        </w:rPr>
      </w:pPr>
    </w:p>
    <w:p w:rsidR="00861BA7" w:rsidRPr="00CC713A" w:rsidRDefault="00861BA7" w:rsidP="00086C32">
      <w:pPr>
        <w:pStyle w:val="ListParagraph"/>
        <w:widowControl w:val="0"/>
        <w:numPr>
          <w:ilvl w:val="1"/>
          <w:numId w:val="27"/>
        </w:numPr>
        <w:overflowPunct w:val="0"/>
        <w:autoSpaceDE w:val="0"/>
        <w:autoSpaceDN w:val="0"/>
        <w:adjustRightInd w:val="0"/>
        <w:spacing w:after="0" w:line="240" w:lineRule="auto"/>
        <w:jc w:val="both"/>
      </w:pPr>
      <w:r w:rsidRPr="00CC713A">
        <w:t xml:space="preserve">EX-NOR gate </w:t>
      </w:r>
    </w:p>
    <w:p w:rsidR="00861BA7" w:rsidRPr="006563C5" w:rsidRDefault="00861BA7" w:rsidP="00861BA7">
      <w:pPr>
        <w:widowControl w:val="0"/>
        <w:autoSpaceDE w:val="0"/>
        <w:autoSpaceDN w:val="0"/>
        <w:adjustRightInd w:val="0"/>
        <w:spacing w:after="0" w:line="344" w:lineRule="exact"/>
        <w:rPr>
          <w:rFonts w:ascii="Times New Roman" w:hAnsi="Times New Roman"/>
          <w:sz w:val="24"/>
          <w:szCs w:val="24"/>
        </w:rPr>
      </w:pPr>
    </w:p>
    <w:p w:rsidR="00861BA7" w:rsidRPr="006563C5" w:rsidRDefault="00861BA7" w:rsidP="00086C32">
      <w:pPr>
        <w:pStyle w:val="ListParagraph"/>
        <w:widowControl w:val="0"/>
        <w:numPr>
          <w:ilvl w:val="0"/>
          <w:numId w:val="28"/>
        </w:numPr>
        <w:overflowPunct w:val="0"/>
        <w:autoSpaceDE w:val="0"/>
        <w:autoSpaceDN w:val="0"/>
        <w:adjustRightInd w:val="0"/>
        <w:spacing w:after="0" w:line="226" w:lineRule="auto"/>
      </w:pPr>
      <w:r w:rsidRPr="00CC713A">
        <w:rPr>
          <w:b/>
          <w:bCs/>
        </w:rPr>
        <w:t xml:space="preserve">NAND gate: </w:t>
      </w:r>
      <w:r w:rsidRPr="006563C5">
        <w:t>This is a NOT-AND gate which is equal to an AND gate followed by a</w:t>
      </w:r>
      <w:r w:rsidR="00457079" w:rsidRPr="006563C5">
        <w:t xml:space="preserve"> </w:t>
      </w:r>
      <w:r w:rsidRPr="006563C5">
        <w:t xml:space="preserve">NOT gate. The outputs of all NAND gates are high if any of the inputs are low. The symbol is an AND gate with a small circle on the output. The small circle represents inversion. </w:t>
      </w:r>
    </w:p>
    <w:p w:rsidR="00861BA7" w:rsidRPr="006563C5" w:rsidRDefault="00B43A9F" w:rsidP="00861BA7">
      <w:pPr>
        <w:widowControl w:val="0"/>
        <w:autoSpaceDE w:val="0"/>
        <w:autoSpaceDN w:val="0"/>
        <w:adjustRightInd w:val="0"/>
        <w:spacing w:after="0" w:line="4" w:lineRule="exact"/>
        <w:rPr>
          <w:rFonts w:ascii="Times New Roman" w:hAnsi="Times New Roman"/>
          <w:sz w:val="24"/>
          <w:szCs w:val="24"/>
        </w:rPr>
      </w:pPr>
      <w:r>
        <w:rPr>
          <w:rFonts w:ascii="Times New Roman" w:hAnsi="Times New Roman"/>
          <w:noProof/>
          <w:lang w:val="en-IN" w:eastAsia="en-IN"/>
        </w:rPr>
        <mc:AlternateContent>
          <mc:Choice Requires="wps">
            <w:drawing>
              <wp:anchor distT="0" distB="0" distL="114300" distR="114300" simplePos="0" relativeHeight="251642368" behindDoc="1" locked="0" layoutInCell="0" allowOverlap="1">
                <wp:simplePos x="0" y="0"/>
                <wp:positionH relativeFrom="column">
                  <wp:posOffset>119380</wp:posOffset>
                </wp:positionH>
                <wp:positionV relativeFrom="paragraph">
                  <wp:posOffset>-536575</wp:posOffset>
                </wp:positionV>
                <wp:extent cx="38100" cy="15240"/>
                <wp:effectExtent l="0" t="0" r="0" b="381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2CB55" id="Rectangle 446" o:spid="_x0000_s1026" style="position:absolute;margin-left:9.4pt;margin-top:-42.25pt;width:3pt;height:1.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" o:allowincell="f" fillcolor="black" stroked="f"/>
            </w:pict>
          </mc:Fallback>
        </mc:AlternateContent>
      </w:r>
    </w:p>
    <w:p w:rsidR="006F55D9" w:rsidRPr="006F55D9" w:rsidRDefault="006F55D9" w:rsidP="00861BA7">
      <w:pPr>
        <w:widowControl w:val="0"/>
        <w:autoSpaceDE w:val="0"/>
        <w:autoSpaceDN w:val="0"/>
        <w:adjustRightInd w:val="0"/>
        <w:spacing w:after="0" w:line="240" w:lineRule="auto"/>
        <w:ind w:left="374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 xml:space="preserve">      .</w:t>
      </w:r>
    </w:p>
    <w:p w:rsidR="00D27571" w:rsidRDefault="00D27571" w:rsidP="00861BA7">
      <w:pPr>
        <w:widowControl w:val="0"/>
        <w:autoSpaceDE w:val="0"/>
        <w:autoSpaceDN w:val="0"/>
        <w:adjustRightInd w:val="0"/>
        <w:spacing w:after="0" w:line="240" w:lineRule="auto"/>
        <w:ind w:left="3740"/>
        <w:rPr>
          <w:rFonts w:ascii="Times New Roman" w:hAnsi="Times New Roman"/>
          <w:sz w:val="24"/>
          <w:szCs w:val="24"/>
        </w:rPr>
      </w:pPr>
      <w:r w:rsidRPr="006563C5">
        <w:rPr>
          <w:rFonts w:ascii="Times New Roman" w:hAnsi="Times New Roman"/>
          <w:sz w:val="24"/>
          <w:szCs w:val="24"/>
        </w:rPr>
        <w:t xml:space="preserve">Y= </w:t>
      </w:r>
      <w:r w:rsidR="006F55D9">
        <w:rPr>
          <w:rFonts w:ascii="Times New Roman" w:hAnsi="Times New Roman"/>
          <w:sz w:val="24"/>
          <w:szCs w:val="24"/>
        </w:rPr>
        <w:t xml:space="preserve">    A.B</w:t>
      </w:r>
    </w:p>
    <w:p w:rsidR="00BA446F" w:rsidRPr="006563C5" w:rsidRDefault="00BA446F" w:rsidP="00861BA7">
      <w:pPr>
        <w:widowControl w:val="0"/>
        <w:autoSpaceDE w:val="0"/>
        <w:autoSpaceDN w:val="0"/>
        <w:adjustRightInd w:val="0"/>
        <w:spacing w:after="0" w:line="240" w:lineRule="auto"/>
        <w:ind w:left="3740"/>
        <w:rPr>
          <w:rFonts w:ascii="Times New Roman" w:hAnsi="Times New Roman"/>
          <w:sz w:val="24"/>
          <w:szCs w:val="24"/>
        </w:rPr>
      </w:pPr>
    </w:p>
    <w:p w:rsidR="00861BA7" w:rsidRDefault="00861BA7"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BA446F" w:rsidRDefault="00BA446F" w:rsidP="00861BA7">
      <w:pPr>
        <w:widowControl w:val="0"/>
        <w:autoSpaceDE w:val="0"/>
        <w:autoSpaceDN w:val="0"/>
        <w:adjustRightInd w:val="0"/>
        <w:spacing w:after="0" w:line="288" w:lineRule="exact"/>
        <w:rPr>
          <w:rFonts w:ascii="Times New Roman" w:hAnsi="Times New Roman"/>
          <w:sz w:val="24"/>
          <w:szCs w:val="24"/>
        </w:rPr>
      </w:pPr>
    </w:p>
    <w:p w:rsidR="00861BA7" w:rsidRPr="006563C5" w:rsidRDefault="00861BA7" w:rsidP="00D27571">
      <w:pPr>
        <w:widowControl w:val="0"/>
        <w:autoSpaceDE w:val="0"/>
        <w:autoSpaceDN w:val="0"/>
        <w:adjustRightInd w:val="0"/>
        <w:spacing w:after="0" w:line="240" w:lineRule="auto"/>
        <w:ind w:firstLine="720"/>
        <w:rPr>
          <w:rFonts w:ascii="Times New Roman" w:hAnsi="Times New Roman"/>
          <w:sz w:val="24"/>
          <w:szCs w:val="24"/>
        </w:rPr>
      </w:pPr>
      <w:r w:rsidRPr="006563C5">
        <w:rPr>
          <w:rFonts w:ascii="Times New Roman" w:hAnsi="Times New Roman"/>
          <w:b/>
          <w:bCs/>
          <w:sz w:val="24"/>
          <w:szCs w:val="24"/>
        </w:rPr>
        <w:t>Symbol</w:t>
      </w:r>
      <w:r w:rsidR="00D27571" w:rsidRPr="006563C5">
        <w:rPr>
          <w:rFonts w:ascii="Times New Roman" w:hAnsi="Times New Roman"/>
          <w:sz w:val="24"/>
          <w:szCs w:val="24"/>
        </w:rPr>
        <w:tab/>
      </w:r>
      <w:r w:rsidR="00D27571" w:rsidRPr="006563C5">
        <w:rPr>
          <w:rFonts w:ascii="Times New Roman" w:hAnsi="Times New Roman"/>
          <w:sz w:val="24"/>
          <w:szCs w:val="24"/>
        </w:rPr>
        <w:tab/>
      </w:r>
      <w:r w:rsidR="00D27571" w:rsidRPr="006563C5">
        <w:rPr>
          <w:rFonts w:ascii="Times New Roman" w:hAnsi="Times New Roman"/>
          <w:sz w:val="24"/>
          <w:szCs w:val="24"/>
        </w:rPr>
        <w:tab/>
      </w:r>
      <w:r w:rsidR="00D27571" w:rsidRPr="006563C5">
        <w:rPr>
          <w:rFonts w:ascii="Times New Roman" w:hAnsi="Times New Roman"/>
          <w:sz w:val="24"/>
          <w:szCs w:val="24"/>
        </w:rPr>
        <w:tab/>
      </w:r>
      <w:r w:rsidR="00D27571" w:rsidRPr="006563C5">
        <w:rPr>
          <w:rFonts w:ascii="Times New Roman" w:hAnsi="Times New Roman"/>
          <w:sz w:val="24"/>
          <w:szCs w:val="24"/>
        </w:rPr>
        <w:tab/>
      </w:r>
      <w:r w:rsidR="00D27571" w:rsidRPr="006563C5">
        <w:rPr>
          <w:rFonts w:ascii="Times New Roman" w:hAnsi="Times New Roman"/>
          <w:sz w:val="24"/>
          <w:szCs w:val="24"/>
        </w:rPr>
        <w:tab/>
      </w:r>
      <w:r w:rsidR="00D27571" w:rsidRPr="006563C5">
        <w:rPr>
          <w:rFonts w:ascii="Times New Roman" w:hAnsi="Times New Roman"/>
          <w:sz w:val="24"/>
          <w:szCs w:val="24"/>
        </w:rPr>
        <w:tab/>
      </w:r>
      <w:r w:rsidR="00457079" w:rsidRPr="006563C5">
        <w:rPr>
          <w:rFonts w:ascii="Times New Roman" w:hAnsi="Times New Roman"/>
          <w:b/>
          <w:bCs/>
          <w:sz w:val="24"/>
          <w:szCs w:val="24"/>
        </w:rPr>
        <w:t>Pin Diagram f</w:t>
      </w:r>
      <w:r w:rsidRPr="006563C5">
        <w:rPr>
          <w:rFonts w:ascii="Times New Roman" w:hAnsi="Times New Roman"/>
          <w:b/>
          <w:bCs/>
          <w:sz w:val="24"/>
          <w:szCs w:val="24"/>
        </w:rPr>
        <w:t>or IC 7400</w:t>
      </w:r>
    </w:p>
    <w:p w:rsidR="00861BA7" w:rsidRDefault="00861BA7" w:rsidP="00861BA7">
      <w:pPr>
        <w:widowControl w:val="0"/>
        <w:autoSpaceDE w:val="0"/>
        <w:autoSpaceDN w:val="0"/>
        <w:adjustRightInd w:val="0"/>
        <w:spacing w:after="0" w:line="200" w:lineRule="exact"/>
        <w:rPr>
          <w:rFonts w:ascii="Times New Roman" w:hAnsi="Times New Roman"/>
          <w:sz w:val="24"/>
          <w:szCs w:val="24"/>
        </w:rPr>
      </w:pPr>
    </w:p>
    <w:p w:rsidR="00BA446F" w:rsidRDefault="00BA446F" w:rsidP="00861BA7">
      <w:pPr>
        <w:widowControl w:val="0"/>
        <w:autoSpaceDE w:val="0"/>
        <w:autoSpaceDN w:val="0"/>
        <w:adjustRightInd w:val="0"/>
        <w:spacing w:after="0" w:line="200" w:lineRule="exact"/>
        <w:rPr>
          <w:rFonts w:ascii="Times New Roman" w:hAnsi="Times New Roman"/>
          <w:noProof/>
          <w:sz w:val="24"/>
          <w:szCs w:val="24"/>
          <w:lang w:val="en-IN" w:eastAsia="en-IN"/>
        </w:rPr>
      </w:pPr>
    </w:p>
    <w:p w:rsidR="00BA446F" w:rsidRDefault="00BA446F" w:rsidP="00861BA7">
      <w:pPr>
        <w:widowControl w:val="0"/>
        <w:autoSpaceDE w:val="0"/>
        <w:autoSpaceDN w:val="0"/>
        <w:adjustRightInd w:val="0"/>
        <w:spacing w:after="0" w:line="200" w:lineRule="exact"/>
        <w:rPr>
          <w:rFonts w:ascii="Times New Roman" w:hAnsi="Times New Roman"/>
          <w:noProof/>
          <w:sz w:val="24"/>
          <w:szCs w:val="24"/>
          <w:lang w:val="en-IN" w:eastAsia="en-IN"/>
        </w:rPr>
      </w:pPr>
      <w:r w:rsidRPr="00BA446F">
        <w:rPr>
          <w:rFonts w:ascii="Times New Roman" w:hAnsi="Times New Roman"/>
          <w:noProof/>
          <w:sz w:val="24"/>
          <w:szCs w:val="24"/>
          <w:lang w:val="en-IN" w:eastAsia="en-IN"/>
        </w:rPr>
        <w:drawing>
          <wp:anchor distT="0" distB="0" distL="114300" distR="114300" simplePos="0" relativeHeight="251640320" behindDoc="0" locked="0" layoutInCell="1" allowOverlap="1" wp14:anchorId="5BCBA02B" wp14:editId="2DCC6910">
            <wp:simplePos x="0" y="0"/>
            <wp:positionH relativeFrom="column">
              <wp:posOffset>0</wp:posOffset>
            </wp:positionH>
            <wp:positionV relativeFrom="page">
              <wp:posOffset>1885950</wp:posOffset>
            </wp:positionV>
            <wp:extent cx="2105025" cy="676275"/>
            <wp:effectExtent l="0" t="0" r="9525" b="9525"/>
            <wp:wrapSquare wrapText="bothSides"/>
            <wp:docPr id="37" name="Picture 37" descr="C:\Users\Ketan Shah\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etan Shah\Desktop\imag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30952" b="36074"/>
                    <a:stretch/>
                  </pic:blipFill>
                  <pic:spPr bwMode="auto">
                    <a:xfrm>
                      <a:off x="0" y="0"/>
                      <a:ext cx="2105025" cy="67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446F" w:rsidRDefault="00BA446F" w:rsidP="00861BA7">
      <w:pPr>
        <w:widowControl w:val="0"/>
        <w:autoSpaceDE w:val="0"/>
        <w:autoSpaceDN w:val="0"/>
        <w:adjustRightInd w:val="0"/>
        <w:spacing w:after="0" w:line="200" w:lineRule="exact"/>
        <w:rPr>
          <w:rFonts w:ascii="Times New Roman" w:hAnsi="Times New Roman"/>
          <w:sz w:val="24"/>
          <w:szCs w:val="24"/>
        </w:rPr>
      </w:pPr>
    </w:p>
    <w:p w:rsidR="00BA446F" w:rsidRDefault="00E22C5D" w:rsidP="00861BA7">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BA446F"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BA446F" w:rsidRDefault="00E22C5D" w:rsidP="00D27571">
      <w:pPr>
        <w:widowControl w:val="0"/>
        <w:overflowPunct w:val="0"/>
        <w:autoSpaceDE w:val="0"/>
        <w:autoSpaceDN w:val="0"/>
        <w:adjustRightInd w:val="0"/>
        <w:spacing w:after="0" w:line="240" w:lineRule="auto"/>
        <w:ind w:right="5340"/>
        <w:rPr>
          <w:rFonts w:ascii="Times New Roman" w:hAnsi="Times New Roman"/>
          <w:sz w:val="24"/>
          <w:szCs w:val="24"/>
        </w:rPr>
      </w:pPr>
      <w:r>
        <w:rPr>
          <w:noProof/>
          <w:lang w:val="en-IN" w:eastAsia="en-IN"/>
        </w:rPr>
        <w:drawing>
          <wp:anchor distT="0" distB="0" distL="114300" distR="114300" simplePos="0" relativeHeight="251645440" behindDoc="0" locked="0" layoutInCell="1" allowOverlap="1" wp14:anchorId="563687BE" wp14:editId="05027698">
            <wp:simplePos x="0" y="0"/>
            <wp:positionH relativeFrom="column">
              <wp:posOffset>915035</wp:posOffset>
            </wp:positionH>
            <wp:positionV relativeFrom="page">
              <wp:posOffset>2476500</wp:posOffset>
            </wp:positionV>
            <wp:extent cx="2913645" cy="1876425"/>
            <wp:effectExtent l="0" t="0" r="1270" b="0"/>
            <wp:wrapSquare wrapText="bothSides"/>
            <wp:docPr id="40" name="Picture 40" descr="Image result for IC 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IC 74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364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46F"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BA446F"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6F55D9" w:rsidRDefault="006F55D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r>
        <w:rPr>
          <w:rFonts w:ascii="Times New Roman" w:hAnsi="Times New Roman"/>
          <w:sz w:val="24"/>
          <w:szCs w:val="24"/>
        </w:rPr>
        <w:t>T</w:t>
      </w:r>
      <w:r w:rsidR="006F55D9">
        <w:rPr>
          <w:rFonts w:ascii="Times New Roman" w:hAnsi="Times New Roman"/>
          <w:sz w:val="24"/>
          <w:szCs w:val="24"/>
        </w:rPr>
        <w:t xml:space="preserve">he truth </w:t>
      </w:r>
      <w:r w:rsidR="00D27571" w:rsidRPr="006563C5">
        <w:rPr>
          <w:rFonts w:ascii="Times New Roman" w:hAnsi="Times New Roman"/>
          <w:sz w:val="24"/>
          <w:szCs w:val="24"/>
        </w:rPr>
        <w:t>table for NAND operations is:</w:t>
      </w:r>
    </w:p>
    <w:p w:rsidR="00BA446F"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BA446F" w:rsidRDefault="006F55D9" w:rsidP="00D27571">
      <w:pPr>
        <w:widowControl w:val="0"/>
        <w:overflowPunct w:val="0"/>
        <w:autoSpaceDE w:val="0"/>
        <w:autoSpaceDN w:val="0"/>
        <w:adjustRightInd w:val="0"/>
        <w:spacing w:after="0" w:line="240" w:lineRule="auto"/>
        <w:ind w:right="5340"/>
        <w:rPr>
          <w:rFonts w:ascii="Times New Roman" w:hAnsi="Times New Roman"/>
          <w:noProof/>
          <w:sz w:val="24"/>
          <w:szCs w:val="24"/>
          <w:lang w:val="en-IN" w:eastAsia="en-IN"/>
        </w:rPr>
      </w:pPr>
      <w:r w:rsidRPr="00BA446F">
        <w:rPr>
          <w:rFonts w:ascii="Times New Roman" w:hAnsi="Times New Roman"/>
          <w:noProof/>
          <w:sz w:val="24"/>
          <w:szCs w:val="24"/>
          <w:lang w:val="en-IN" w:eastAsia="en-IN"/>
        </w:rPr>
        <w:drawing>
          <wp:anchor distT="0" distB="0" distL="114300" distR="114300" simplePos="0" relativeHeight="251634176" behindDoc="0" locked="0" layoutInCell="1" allowOverlap="1" wp14:anchorId="1BE40AEF" wp14:editId="16843B48">
            <wp:simplePos x="0" y="0"/>
            <wp:positionH relativeFrom="column">
              <wp:posOffset>789940</wp:posOffset>
            </wp:positionH>
            <wp:positionV relativeFrom="page">
              <wp:posOffset>5142865</wp:posOffset>
            </wp:positionV>
            <wp:extent cx="771525" cy="981075"/>
            <wp:effectExtent l="0" t="0" r="9525" b="9525"/>
            <wp:wrapSquare wrapText="bothSides"/>
            <wp:docPr id="39" name="Picture 39" descr="C:\Users\Ketan Shah\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tan Shah\Desktop\imag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2069" t="-1" b="-2453"/>
                    <a:stretch/>
                  </pic:blipFill>
                  <pic:spPr bwMode="auto">
                    <a:xfrm>
                      <a:off x="0" y="0"/>
                      <a:ext cx="771525" cy="981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446F" w:rsidRDefault="00BA446F"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861BA7" w:rsidRDefault="00861BA7" w:rsidP="00861BA7">
      <w:pPr>
        <w:widowControl w:val="0"/>
        <w:autoSpaceDE w:val="0"/>
        <w:autoSpaceDN w:val="0"/>
        <w:adjustRightInd w:val="0"/>
        <w:spacing w:after="0" w:line="200" w:lineRule="exact"/>
        <w:rPr>
          <w:rFonts w:ascii="Times New Roman" w:hAnsi="Times New Roman"/>
          <w:sz w:val="24"/>
          <w:szCs w:val="24"/>
        </w:rPr>
      </w:pPr>
    </w:p>
    <w:p w:rsidR="00BA446F" w:rsidRDefault="00BA446F" w:rsidP="00861BA7">
      <w:pPr>
        <w:widowControl w:val="0"/>
        <w:autoSpaceDE w:val="0"/>
        <w:autoSpaceDN w:val="0"/>
        <w:adjustRightInd w:val="0"/>
        <w:spacing w:after="0" w:line="200" w:lineRule="exact"/>
        <w:rPr>
          <w:rFonts w:ascii="Times New Roman" w:hAnsi="Times New Roman"/>
          <w:sz w:val="24"/>
          <w:szCs w:val="24"/>
        </w:rPr>
      </w:pPr>
    </w:p>
    <w:p w:rsidR="00BA446F" w:rsidRDefault="00BA446F" w:rsidP="00861BA7">
      <w:pPr>
        <w:widowControl w:val="0"/>
        <w:autoSpaceDE w:val="0"/>
        <w:autoSpaceDN w:val="0"/>
        <w:adjustRightInd w:val="0"/>
        <w:spacing w:after="0" w:line="200" w:lineRule="exact"/>
        <w:rPr>
          <w:rFonts w:ascii="Times New Roman" w:hAnsi="Times New Roman"/>
          <w:sz w:val="24"/>
          <w:szCs w:val="24"/>
        </w:rPr>
      </w:pPr>
    </w:p>
    <w:p w:rsidR="00BA446F" w:rsidRPr="006563C5" w:rsidRDefault="00BA446F"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00" w:lineRule="exact"/>
        <w:rPr>
          <w:rFonts w:ascii="Times New Roman" w:hAnsi="Times New Roman"/>
          <w:sz w:val="24"/>
          <w:szCs w:val="24"/>
        </w:rPr>
      </w:pPr>
    </w:p>
    <w:p w:rsidR="00861BA7" w:rsidRPr="006563C5" w:rsidRDefault="00861BA7" w:rsidP="00861BA7">
      <w:pPr>
        <w:widowControl w:val="0"/>
        <w:autoSpaceDE w:val="0"/>
        <w:autoSpaceDN w:val="0"/>
        <w:adjustRightInd w:val="0"/>
        <w:spacing w:after="0" w:line="259" w:lineRule="exact"/>
        <w:rPr>
          <w:rFonts w:ascii="Times New Roman" w:hAnsi="Times New Roman"/>
          <w:sz w:val="24"/>
          <w:szCs w:val="24"/>
        </w:rPr>
      </w:pPr>
    </w:p>
    <w:p w:rsidR="00536493" w:rsidRPr="006563C5" w:rsidRDefault="00861BA7" w:rsidP="00086C32">
      <w:pPr>
        <w:pStyle w:val="ListParagraph"/>
        <w:widowControl w:val="0"/>
        <w:numPr>
          <w:ilvl w:val="0"/>
          <w:numId w:val="28"/>
        </w:numPr>
        <w:overflowPunct w:val="0"/>
        <w:autoSpaceDE w:val="0"/>
        <w:autoSpaceDN w:val="0"/>
        <w:adjustRightInd w:val="0"/>
        <w:spacing w:after="0" w:line="240" w:lineRule="auto"/>
        <w:ind w:right="40"/>
      </w:pPr>
      <w:r w:rsidRPr="006563C5">
        <w:rPr>
          <w:b/>
          <w:bCs/>
        </w:rPr>
        <w:t>NOR gate:</w:t>
      </w:r>
      <w:r w:rsidRPr="006563C5">
        <w:t xml:space="preserve"> This is a NOT-OR gate which is equal to an OR gate followed by a NOT gate. The outputs of all NOR gates are low if any of the inputs are high.</w:t>
      </w:r>
      <w:r w:rsidR="00311F47" w:rsidRPr="006563C5">
        <w:t xml:space="preserve"> </w:t>
      </w:r>
      <w:r w:rsidRPr="006563C5">
        <w:t>The symbol is an OR gate with a small circle on the output. The small circle represents</w:t>
      </w:r>
      <w:r w:rsidR="00311F47" w:rsidRPr="006563C5">
        <w:t xml:space="preserve"> </w:t>
      </w:r>
      <w:r w:rsidR="00536493" w:rsidRPr="006563C5">
        <w:t>inversion.</w:t>
      </w:r>
    </w:p>
    <w:p w:rsidR="00BA446F" w:rsidRDefault="00BA446F" w:rsidP="00D27571">
      <w:pPr>
        <w:widowControl w:val="0"/>
        <w:autoSpaceDE w:val="0"/>
        <w:autoSpaceDN w:val="0"/>
        <w:adjustRightInd w:val="0"/>
        <w:spacing w:after="0" w:line="240" w:lineRule="auto"/>
        <w:ind w:left="3700"/>
        <w:rPr>
          <w:rFonts w:ascii="Times New Roman" w:hAnsi="Times New Roman"/>
          <w:sz w:val="24"/>
          <w:szCs w:val="24"/>
        </w:rPr>
      </w:pPr>
    </w:p>
    <w:p w:rsidR="006F55D9" w:rsidRDefault="006F55D9" w:rsidP="00D27571">
      <w:pPr>
        <w:widowControl w:val="0"/>
        <w:autoSpaceDE w:val="0"/>
        <w:autoSpaceDN w:val="0"/>
        <w:adjustRightInd w:val="0"/>
        <w:spacing w:after="0" w:line="240" w:lineRule="auto"/>
        <w:ind w:left="3700"/>
        <w:rPr>
          <w:rFonts w:ascii="Times New Roman" w:hAnsi="Times New Roman"/>
          <w:sz w:val="24"/>
          <w:szCs w:val="24"/>
        </w:rPr>
      </w:pPr>
    </w:p>
    <w:p w:rsidR="006F55D9" w:rsidRPr="006F55D9" w:rsidRDefault="006F55D9" w:rsidP="00D27571">
      <w:pPr>
        <w:widowControl w:val="0"/>
        <w:autoSpaceDE w:val="0"/>
        <w:autoSpaceDN w:val="0"/>
        <w:adjustRightInd w:val="0"/>
        <w:spacing w:after="0" w:line="240" w:lineRule="auto"/>
        <w:ind w:left="370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 xml:space="preserve">       .</w:t>
      </w:r>
    </w:p>
    <w:p w:rsidR="00536493" w:rsidRPr="006563C5" w:rsidRDefault="00536493" w:rsidP="00D27571">
      <w:pPr>
        <w:widowControl w:val="0"/>
        <w:autoSpaceDE w:val="0"/>
        <w:autoSpaceDN w:val="0"/>
        <w:adjustRightInd w:val="0"/>
        <w:spacing w:after="0" w:line="240" w:lineRule="auto"/>
        <w:ind w:left="3700"/>
        <w:rPr>
          <w:rFonts w:ascii="Times New Roman" w:hAnsi="Times New Roman"/>
          <w:sz w:val="24"/>
          <w:szCs w:val="24"/>
        </w:rPr>
      </w:pPr>
      <w:r w:rsidRPr="006563C5">
        <w:rPr>
          <w:rFonts w:ascii="Times New Roman" w:hAnsi="Times New Roman"/>
          <w:sz w:val="24"/>
          <w:szCs w:val="24"/>
        </w:rPr>
        <w:t>Y</w:t>
      </w:r>
      <w:r w:rsidR="006F55D9" w:rsidRPr="006563C5">
        <w:rPr>
          <w:rFonts w:ascii="Times New Roman" w:hAnsi="Times New Roman"/>
          <w:sz w:val="24"/>
          <w:szCs w:val="24"/>
        </w:rPr>
        <w:t xml:space="preserve">= </w:t>
      </w:r>
      <w:r w:rsidR="006F55D9">
        <w:rPr>
          <w:rFonts w:ascii="Times New Roman" w:hAnsi="Times New Roman"/>
          <w:sz w:val="24"/>
          <w:szCs w:val="24"/>
        </w:rPr>
        <w:t>A+B</w:t>
      </w:r>
    </w:p>
    <w:p w:rsidR="00536493" w:rsidRPr="006563C5" w:rsidRDefault="00536493" w:rsidP="00536493">
      <w:pPr>
        <w:widowControl w:val="0"/>
        <w:autoSpaceDE w:val="0"/>
        <w:autoSpaceDN w:val="0"/>
        <w:adjustRightInd w:val="0"/>
        <w:spacing w:after="0" w:line="278" w:lineRule="exact"/>
        <w:rPr>
          <w:rFonts w:ascii="Times New Roman" w:hAnsi="Times New Roman"/>
          <w:sz w:val="24"/>
          <w:szCs w:val="24"/>
        </w:rPr>
      </w:pPr>
    </w:p>
    <w:p w:rsidR="006F55D9" w:rsidRDefault="00536493" w:rsidP="006F55D9">
      <w:pPr>
        <w:widowControl w:val="0"/>
        <w:tabs>
          <w:tab w:val="left" w:pos="5320"/>
        </w:tabs>
        <w:autoSpaceDE w:val="0"/>
        <w:autoSpaceDN w:val="0"/>
        <w:adjustRightInd w:val="0"/>
        <w:spacing w:after="0" w:line="239" w:lineRule="auto"/>
        <w:ind w:left="220"/>
        <w:rPr>
          <w:rFonts w:ascii="Times New Roman" w:hAnsi="Times New Roman"/>
          <w:b/>
          <w:bCs/>
          <w:sz w:val="24"/>
          <w:szCs w:val="24"/>
        </w:rPr>
      </w:pPr>
      <w:r w:rsidRPr="006563C5">
        <w:rPr>
          <w:rFonts w:ascii="Times New Roman" w:hAnsi="Times New Roman"/>
          <w:b/>
          <w:bCs/>
          <w:sz w:val="24"/>
          <w:szCs w:val="24"/>
        </w:rPr>
        <w:t>Symbol for NOR gate</w:t>
      </w:r>
      <w:r w:rsidRPr="006563C5">
        <w:rPr>
          <w:rFonts w:ascii="Times New Roman" w:hAnsi="Times New Roman"/>
          <w:sz w:val="24"/>
          <w:szCs w:val="24"/>
        </w:rPr>
        <w:tab/>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w:t>
      </w:r>
      <w:r w:rsidR="00E22C5D">
        <w:rPr>
          <w:noProof/>
          <w:lang w:val="en-IN" w:eastAsia="en-IN"/>
        </w:rPr>
        <w:lastRenderedPageBreak/>
        <w:drawing>
          <wp:inline distT="0" distB="0" distL="0" distR="0" wp14:anchorId="7076C1F7" wp14:editId="16FC0523">
            <wp:extent cx="3038475" cy="1447890"/>
            <wp:effectExtent l="0" t="0" r="0" b="0"/>
            <wp:docPr id="42" name="Picture 42" descr="Image result for 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Nor G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7764" cy="1452316"/>
                    </a:xfrm>
                    <a:prstGeom prst="rect">
                      <a:avLst/>
                    </a:prstGeom>
                    <a:noFill/>
                    <a:ln>
                      <a:noFill/>
                    </a:ln>
                  </pic:spPr>
                </pic:pic>
              </a:graphicData>
            </a:graphic>
          </wp:inline>
        </w:drawing>
      </w:r>
      <w:r w:rsidR="00E22C5D">
        <w:rPr>
          <w:rFonts w:ascii="Times New Roman" w:hAnsi="Times New Roman"/>
          <w:noProof/>
          <w:sz w:val="24"/>
          <w:szCs w:val="24"/>
        </w:rPr>
        <w:t xml:space="preserve">   </w:t>
      </w:r>
      <w:r w:rsidR="00E22C5D">
        <w:rPr>
          <w:noProof/>
          <w:lang w:val="en-IN" w:eastAsia="en-IN"/>
        </w:rPr>
        <w:drawing>
          <wp:inline distT="0" distB="0" distL="0" distR="0" wp14:anchorId="15068236" wp14:editId="35BE0A90">
            <wp:extent cx="2619375" cy="2357438"/>
            <wp:effectExtent l="0" t="0" r="0" b="5080"/>
            <wp:docPr id="43" name="Picture 43" descr="Image result for IC 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IC 74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3084" cy="2360776"/>
                    </a:xfrm>
                    <a:prstGeom prst="rect">
                      <a:avLst/>
                    </a:prstGeom>
                    <a:noFill/>
                    <a:ln>
                      <a:noFill/>
                    </a:ln>
                  </pic:spPr>
                </pic:pic>
              </a:graphicData>
            </a:graphic>
          </wp:inline>
        </w:drawing>
      </w:r>
    </w:p>
    <w:p w:rsidR="00536493" w:rsidRPr="006F55D9" w:rsidRDefault="00D27571" w:rsidP="006F55D9">
      <w:pPr>
        <w:widowControl w:val="0"/>
        <w:tabs>
          <w:tab w:val="left" w:pos="5320"/>
        </w:tabs>
        <w:autoSpaceDE w:val="0"/>
        <w:autoSpaceDN w:val="0"/>
        <w:adjustRightInd w:val="0"/>
        <w:spacing w:after="0" w:line="239" w:lineRule="auto"/>
        <w:ind w:left="220"/>
        <w:rPr>
          <w:rFonts w:ascii="Times New Roman" w:hAnsi="Times New Roman"/>
          <w:b/>
          <w:bCs/>
          <w:sz w:val="24"/>
          <w:szCs w:val="24"/>
        </w:rPr>
      </w:pPr>
      <w:r w:rsidRPr="006563C5">
        <w:rPr>
          <w:rFonts w:ascii="Times New Roman" w:hAnsi="Times New Roman"/>
          <w:sz w:val="24"/>
          <w:szCs w:val="24"/>
        </w:rPr>
        <w:t>The truth table for NOR operations are:</w:t>
      </w:r>
      <w:r w:rsidR="00F44FBD" w:rsidRPr="006563C5">
        <w:rPr>
          <w:rFonts w:ascii="Times New Roman" w:hAnsi="Times New Roman"/>
          <w:noProof/>
          <w:sz w:val="24"/>
          <w:szCs w:val="24"/>
          <w:lang w:val="en-IN" w:eastAsia="en-IN"/>
        </w:rPr>
        <w:drawing>
          <wp:anchor distT="0" distB="0" distL="114300" distR="114300" simplePos="0" relativeHeight="251633152" behindDoc="1" locked="0" layoutInCell="0" allowOverlap="1" wp14:anchorId="56A811F3" wp14:editId="08C576BD">
            <wp:simplePos x="0" y="0"/>
            <wp:positionH relativeFrom="column">
              <wp:posOffset>24130</wp:posOffset>
            </wp:positionH>
            <wp:positionV relativeFrom="paragraph">
              <wp:posOffset>177800</wp:posOffset>
            </wp:positionV>
            <wp:extent cx="1362075" cy="981075"/>
            <wp:effectExtent l="19050" t="0" r="9525" b="0"/>
            <wp:wrapNone/>
            <wp:docPr id="98"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2">
                      <a:clrChange>
                        <a:clrFrom>
                          <a:srgbClr val="000000"/>
                        </a:clrFrom>
                        <a:clrTo>
                          <a:srgbClr val="000000">
                            <a:alpha val="0"/>
                          </a:srgbClr>
                        </a:clrTo>
                      </a:clrChange>
                    </a:blip>
                    <a:srcRect/>
                    <a:stretch>
                      <a:fillRect/>
                    </a:stretch>
                  </pic:blipFill>
                  <pic:spPr bwMode="auto">
                    <a:xfrm>
                      <a:off x="0" y="0"/>
                      <a:ext cx="1362075" cy="981075"/>
                    </a:xfrm>
                    <a:prstGeom prst="rect">
                      <a:avLst/>
                    </a:prstGeom>
                    <a:noFill/>
                    <a:ln w="9525">
                      <a:noFill/>
                      <a:miter lim="800000"/>
                      <a:headEnd/>
                      <a:tailEnd/>
                    </a:ln>
                  </pic:spPr>
                </pic:pic>
              </a:graphicData>
            </a:graphic>
          </wp:anchor>
        </w:drawing>
      </w:r>
    </w:p>
    <w:p w:rsidR="00536493" w:rsidRDefault="00536493" w:rsidP="00536493">
      <w:pPr>
        <w:widowControl w:val="0"/>
        <w:autoSpaceDE w:val="0"/>
        <w:autoSpaceDN w:val="0"/>
        <w:adjustRightInd w:val="0"/>
        <w:spacing w:after="0" w:line="200" w:lineRule="exact"/>
        <w:rPr>
          <w:rFonts w:ascii="Times New Roman" w:hAnsi="Times New Roman"/>
          <w:sz w:val="24"/>
          <w:szCs w:val="24"/>
        </w:rPr>
      </w:pPr>
    </w:p>
    <w:p w:rsidR="00E22C5D" w:rsidRDefault="00E22C5D" w:rsidP="00536493">
      <w:pPr>
        <w:widowControl w:val="0"/>
        <w:autoSpaceDE w:val="0"/>
        <w:autoSpaceDN w:val="0"/>
        <w:adjustRightInd w:val="0"/>
        <w:spacing w:after="0" w:line="200" w:lineRule="exact"/>
        <w:rPr>
          <w:rFonts w:ascii="Times New Roman" w:hAnsi="Times New Roman"/>
          <w:sz w:val="24"/>
          <w:szCs w:val="24"/>
        </w:rPr>
      </w:pPr>
    </w:p>
    <w:p w:rsidR="00E22C5D" w:rsidRDefault="00E22C5D" w:rsidP="00536493">
      <w:pPr>
        <w:widowControl w:val="0"/>
        <w:autoSpaceDE w:val="0"/>
        <w:autoSpaceDN w:val="0"/>
        <w:adjustRightInd w:val="0"/>
        <w:spacing w:after="0" w:line="200" w:lineRule="exact"/>
        <w:rPr>
          <w:rFonts w:ascii="Times New Roman" w:hAnsi="Times New Roman"/>
          <w:sz w:val="24"/>
          <w:szCs w:val="24"/>
        </w:rPr>
      </w:pPr>
    </w:p>
    <w:p w:rsidR="00E22C5D" w:rsidRDefault="00E22C5D" w:rsidP="00536493">
      <w:pPr>
        <w:widowControl w:val="0"/>
        <w:autoSpaceDE w:val="0"/>
        <w:autoSpaceDN w:val="0"/>
        <w:adjustRightInd w:val="0"/>
        <w:spacing w:after="0" w:line="200" w:lineRule="exact"/>
        <w:rPr>
          <w:noProof/>
          <w:lang w:val="en-IN" w:eastAsia="en-IN"/>
        </w:rPr>
      </w:pPr>
    </w:p>
    <w:p w:rsidR="00E22C5D" w:rsidRDefault="006F55D9" w:rsidP="00536493">
      <w:pPr>
        <w:widowControl w:val="0"/>
        <w:autoSpaceDE w:val="0"/>
        <w:autoSpaceDN w:val="0"/>
        <w:adjustRightInd w:val="0"/>
        <w:spacing w:after="0" w:line="200" w:lineRule="exact"/>
        <w:rPr>
          <w:noProof/>
          <w:lang w:val="en-IN" w:eastAsia="en-IN"/>
        </w:rPr>
      </w:pPr>
      <w:r>
        <w:rPr>
          <w:noProof/>
          <w:lang w:val="en-IN" w:eastAsia="en-IN"/>
        </w:rPr>
        <w:drawing>
          <wp:anchor distT="0" distB="0" distL="114300" distR="114300" simplePos="0" relativeHeight="251635200" behindDoc="0" locked="0" layoutInCell="1" allowOverlap="1" wp14:anchorId="7F9C61D5" wp14:editId="2D6213D4">
            <wp:simplePos x="0" y="0"/>
            <wp:positionH relativeFrom="column">
              <wp:posOffset>590550</wp:posOffset>
            </wp:positionH>
            <wp:positionV relativeFrom="page">
              <wp:posOffset>4529455</wp:posOffset>
            </wp:positionV>
            <wp:extent cx="2676525" cy="1504950"/>
            <wp:effectExtent l="0" t="0" r="9525" b="0"/>
            <wp:wrapSquare wrapText="bothSides"/>
            <wp:docPr id="41" name="Picture 41" descr="Image result for nor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nor gate truth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1504950"/>
                    </a:xfrm>
                    <a:prstGeom prst="rect">
                      <a:avLst/>
                    </a:prstGeom>
                    <a:noFill/>
                    <a:ln>
                      <a:noFill/>
                    </a:ln>
                  </pic:spPr>
                </pic:pic>
              </a:graphicData>
            </a:graphic>
          </wp:anchor>
        </w:drawing>
      </w:r>
    </w:p>
    <w:p w:rsidR="00E22C5D" w:rsidRDefault="00E22C5D" w:rsidP="00536493">
      <w:pPr>
        <w:widowControl w:val="0"/>
        <w:autoSpaceDE w:val="0"/>
        <w:autoSpaceDN w:val="0"/>
        <w:adjustRightInd w:val="0"/>
        <w:spacing w:after="0" w:line="200" w:lineRule="exact"/>
        <w:rPr>
          <w:noProof/>
          <w:lang w:val="en-IN" w:eastAsia="en-IN"/>
        </w:rPr>
      </w:pPr>
    </w:p>
    <w:p w:rsidR="00E22C5D" w:rsidRDefault="00E22C5D" w:rsidP="00536493">
      <w:pPr>
        <w:widowControl w:val="0"/>
        <w:autoSpaceDE w:val="0"/>
        <w:autoSpaceDN w:val="0"/>
        <w:adjustRightInd w:val="0"/>
        <w:spacing w:after="0" w:line="200" w:lineRule="exact"/>
        <w:rPr>
          <w:noProof/>
          <w:lang w:val="en-IN" w:eastAsia="en-IN"/>
        </w:rPr>
      </w:pPr>
    </w:p>
    <w:p w:rsidR="00E22C5D" w:rsidRPr="006563C5" w:rsidRDefault="00E22C5D"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Default="00536493" w:rsidP="00536493">
      <w:pPr>
        <w:widowControl w:val="0"/>
        <w:autoSpaceDE w:val="0"/>
        <w:autoSpaceDN w:val="0"/>
        <w:adjustRightInd w:val="0"/>
        <w:spacing w:after="0" w:line="235" w:lineRule="exact"/>
        <w:rPr>
          <w:rFonts w:ascii="Times New Roman" w:hAnsi="Times New Roman"/>
          <w:sz w:val="24"/>
          <w:szCs w:val="24"/>
        </w:rPr>
      </w:pPr>
    </w:p>
    <w:p w:rsidR="00E22C5D" w:rsidRDefault="00E22C5D" w:rsidP="00536493">
      <w:pPr>
        <w:widowControl w:val="0"/>
        <w:autoSpaceDE w:val="0"/>
        <w:autoSpaceDN w:val="0"/>
        <w:adjustRightInd w:val="0"/>
        <w:spacing w:after="0" w:line="235" w:lineRule="exact"/>
        <w:rPr>
          <w:rFonts w:ascii="Times New Roman" w:hAnsi="Times New Roman"/>
          <w:sz w:val="24"/>
          <w:szCs w:val="24"/>
        </w:rPr>
      </w:pPr>
    </w:p>
    <w:p w:rsidR="00E22C5D" w:rsidRPr="006563C5" w:rsidRDefault="00E22C5D" w:rsidP="00536493">
      <w:pPr>
        <w:widowControl w:val="0"/>
        <w:autoSpaceDE w:val="0"/>
        <w:autoSpaceDN w:val="0"/>
        <w:adjustRightInd w:val="0"/>
        <w:spacing w:after="0" w:line="235" w:lineRule="exact"/>
        <w:rPr>
          <w:rFonts w:ascii="Times New Roman" w:hAnsi="Times New Roman"/>
          <w:sz w:val="24"/>
          <w:szCs w:val="24"/>
        </w:rPr>
      </w:pPr>
    </w:p>
    <w:p w:rsidR="00536493" w:rsidRPr="006563C5" w:rsidRDefault="00536493" w:rsidP="00086C32">
      <w:pPr>
        <w:pStyle w:val="ListParagraph"/>
        <w:widowControl w:val="0"/>
        <w:numPr>
          <w:ilvl w:val="0"/>
          <w:numId w:val="28"/>
        </w:numPr>
        <w:overflowPunct w:val="0"/>
        <w:autoSpaceDE w:val="0"/>
        <w:autoSpaceDN w:val="0"/>
        <w:adjustRightInd w:val="0"/>
        <w:spacing w:after="0" w:line="251" w:lineRule="auto"/>
        <w:ind w:right="340"/>
        <w:jc w:val="both"/>
      </w:pPr>
      <w:r w:rsidRPr="006563C5">
        <w:rPr>
          <w:b/>
          <w:bCs/>
        </w:rPr>
        <w:t>EX-OR gate</w:t>
      </w:r>
      <w:r w:rsidRPr="006563C5">
        <w:t>: The 'Exclusive-OR' gate is a circuit which will give a high output if either, but not both, of its two inputs are high. An encircled plus sign (</w:t>
      </w:r>
      <w:r w:rsidR="00F44FBD" w:rsidRPr="006563C5">
        <w:rPr>
          <w:noProof/>
          <w:lang w:val="en-IN" w:eastAsia="en-IN"/>
        </w:rPr>
        <w:drawing>
          <wp:inline distT="0" distB="0" distL="0" distR="0">
            <wp:extent cx="127000" cy="114300"/>
            <wp:effectExtent l="19050" t="0" r="6350" b="0"/>
            <wp:docPr id="3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27000" cy="114300"/>
                    </a:xfrm>
                    <a:prstGeom prst="rect">
                      <a:avLst/>
                    </a:prstGeom>
                    <a:noFill/>
                    <a:ln w="9525">
                      <a:noFill/>
                      <a:miter lim="800000"/>
                      <a:headEnd/>
                      <a:tailEnd/>
                    </a:ln>
                  </pic:spPr>
                </pic:pic>
              </a:graphicData>
            </a:graphic>
          </wp:inline>
        </w:drawing>
      </w:r>
      <w:r w:rsidRPr="006563C5">
        <w:t xml:space="preserve"> ) is used to show the EX-OR operation</w:t>
      </w:r>
    </w:p>
    <w:p w:rsidR="006F55D9" w:rsidRDefault="006F55D9" w:rsidP="00D27571">
      <w:pPr>
        <w:widowControl w:val="0"/>
        <w:autoSpaceDE w:val="0"/>
        <w:autoSpaceDN w:val="0"/>
        <w:adjustRightInd w:val="0"/>
        <w:spacing w:after="0" w:line="191" w:lineRule="auto"/>
        <w:ind w:left="3700"/>
        <w:rPr>
          <w:rFonts w:ascii="Times New Roman" w:hAnsi="Times New Roman"/>
          <w:sz w:val="24"/>
          <w:szCs w:val="24"/>
        </w:rPr>
      </w:pPr>
    </w:p>
    <w:p w:rsidR="006F55D9" w:rsidRDefault="006F55D9" w:rsidP="00D27571">
      <w:pPr>
        <w:widowControl w:val="0"/>
        <w:autoSpaceDE w:val="0"/>
        <w:autoSpaceDN w:val="0"/>
        <w:adjustRightInd w:val="0"/>
        <w:spacing w:after="0" w:line="191" w:lineRule="auto"/>
        <w:ind w:left="3700"/>
        <w:rPr>
          <w:rFonts w:ascii="Times New Roman" w:hAnsi="Times New Roman"/>
          <w:sz w:val="24"/>
          <w:szCs w:val="24"/>
        </w:rPr>
      </w:pPr>
    </w:p>
    <w:p w:rsidR="00536493" w:rsidRPr="006563C5" w:rsidRDefault="00B43A9F" w:rsidP="00D27571">
      <w:pPr>
        <w:widowControl w:val="0"/>
        <w:autoSpaceDE w:val="0"/>
        <w:autoSpaceDN w:val="0"/>
        <w:adjustRightInd w:val="0"/>
        <w:spacing w:after="0" w:line="191" w:lineRule="auto"/>
        <w:ind w:left="3700"/>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36224" behindDoc="1" locked="0" layoutInCell="0" allowOverlap="1" wp14:anchorId="0615929C" wp14:editId="04A62EEF">
                <wp:simplePos x="0" y="0"/>
                <wp:positionH relativeFrom="column">
                  <wp:posOffset>998855</wp:posOffset>
                </wp:positionH>
                <wp:positionV relativeFrom="paragraph">
                  <wp:posOffset>-428625</wp:posOffset>
                </wp:positionV>
                <wp:extent cx="38100" cy="12700"/>
                <wp:effectExtent l="0" t="0" r="0" b="6350"/>
                <wp:wrapNone/>
                <wp:docPr id="42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D090C" id="Rectangle 450" o:spid="_x0000_s1026" style="position:absolute;margin-left:78.65pt;margin-top:-33.75pt;width:3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" o:allowincell="f" fillcolor="black" stroked="f"/>
            </w:pict>
          </mc:Fallback>
        </mc:AlternateContent>
      </w:r>
      <w:r w:rsidR="00536493" w:rsidRPr="006563C5">
        <w:rPr>
          <w:rFonts w:ascii="Times New Roman" w:hAnsi="Times New Roman"/>
          <w:sz w:val="24"/>
          <w:szCs w:val="24"/>
        </w:rPr>
        <w:t>Y=</w:t>
      </w:r>
      <w:r w:rsidR="006F55D9">
        <w:rPr>
          <w:rFonts w:ascii="Times New Roman" w:hAnsi="Times New Roman"/>
          <w:sz w:val="24"/>
          <w:szCs w:val="24"/>
        </w:rPr>
        <w:t xml:space="preserve"> A </w:t>
      </w:r>
      <w:r w:rsidR="00536493" w:rsidRPr="006563C5">
        <w:rPr>
          <w:rFonts w:ascii="Times New Roman" w:hAnsi="Times New Roman"/>
          <w:sz w:val="24"/>
          <w:szCs w:val="24"/>
        </w:rPr>
        <w:t xml:space="preserve"> </w:t>
      </w:r>
      <w:r w:rsidR="006F55D9" w:rsidRPr="006563C5">
        <w:rPr>
          <w:noProof/>
          <w:lang w:val="en-IN" w:eastAsia="en-IN"/>
        </w:rPr>
        <w:drawing>
          <wp:inline distT="0" distB="0" distL="0" distR="0" wp14:anchorId="76634C81" wp14:editId="5A7AEE38">
            <wp:extent cx="127000" cy="114300"/>
            <wp:effectExtent l="19050" t="0" r="6350" b="0"/>
            <wp:docPr id="9"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27000" cy="114300"/>
                    </a:xfrm>
                    <a:prstGeom prst="rect">
                      <a:avLst/>
                    </a:prstGeom>
                    <a:noFill/>
                    <a:ln w="9525">
                      <a:noFill/>
                      <a:miter lim="800000"/>
                      <a:headEnd/>
                      <a:tailEnd/>
                    </a:ln>
                  </pic:spPr>
                </pic:pic>
              </a:graphicData>
            </a:graphic>
          </wp:inline>
        </w:drawing>
      </w:r>
      <w:r w:rsidR="006F55D9">
        <w:rPr>
          <w:rFonts w:ascii="Times New Roman" w:hAnsi="Times New Roman"/>
          <w:sz w:val="24"/>
          <w:szCs w:val="24"/>
        </w:rPr>
        <w:t xml:space="preserve"> B</w:t>
      </w:r>
    </w:p>
    <w:p w:rsidR="00D27571" w:rsidRPr="006563C5" w:rsidRDefault="00D27571" w:rsidP="00D27571">
      <w:pPr>
        <w:widowControl w:val="0"/>
        <w:autoSpaceDE w:val="0"/>
        <w:autoSpaceDN w:val="0"/>
        <w:adjustRightInd w:val="0"/>
        <w:spacing w:after="0" w:line="191" w:lineRule="auto"/>
        <w:ind w:left="3700"/>
        <w:rPr>
          <w:rFonts w:ascii="Times New Roman" w:hAnsi="Times New Roman"/>
          <w:sz w:val="24"/>
          <w:szCs w:val="24"/>
        </w:rPr>
      </w:pPr>
    </w:p>
    <w:p w:rsidR="00536493" w:rsidRPr="006563C5" w:rsidRDefault="00536493" w:rsidP="00536493">
      <w:pPr>
        <w:widowControl w:val="0"/>
        <w:autoSpaceDE w:val="0"/>
        <w:autoSpaceDN w:val="0"/>
        <w:adjustRightInd w:val="0"/>
        <w:spacing w:after="0" w:line="324" w:lineRule="exact"/>
        <w:rPr>
          <w:rFonts w:ascii="Times New Roman" w:hAnsi="Times New Roman"/>
          <w:sz w:val="24"/>
          <w:szCs w:val="24"/>
        </w:rPr>
      </w:pPr>
    </w:p>
    <w:p w:rsidR="00536493" w:rsidRPr="006563C5" w:rsidRDefault="00536493" w:rsidP="00536493">
      <w:pPr>
        <w:widowControl w:val="0"/>
        <w:tabs>
          <w:tab w:val="left" w:pos="5620"/>
        </w:tabs>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Symbol for Ex-OR gate</w:t>
      </w:r>
      <w:r w:rsidRPr="006563C5">
        <w:rPr>
          <w:rFonts w:ascii="Times New Roman" w:hAnsi="Times New Roman"/>
          <w:sz w:val="24"/>
          <w:szCs w:val="24"/>
        </w:rPr>
        <w:tab/>
      </w:r>
      <w:r w:rsidRPr="006563C5">
        <w:rPr>
          <w:rFonts w:ascii="Times New Roman" w:hAnsi="Times New Roman"/>
          <w:b/>
          <w:bCs/>
          <w:sz w:val="24"/>
          <w:szCs w:val="24"/>
        </w:rPr>
        <w:t xml:space="preserve">Pin Diagram </w:t>
      </w:r>
      <w:proofErr w:type="gramStart"/>
      <w:r w:rsidRPr="006563C5">
        <w:rPr>
          <w:rFonts w:ascii="Times New Roman" w:hAnsi="Times New Roman"/>
          <w:b/>
          <w:bCs/>
          <w:sz w:val="24"/>
          <w:szCs w:val="24"/>
        </w:rPr>
        <w:t>For</w:t>
      </w:r>
      <w:proofErr w:type="gramEnd"/>
      <w:r w:rsidRPr="006563C5">
        <w:rPr>
          <w:rFonts w:ascii="Times New Roman" w:hAnsi="Times New Roman"/>
          <w:b/>
          <w:bCs/>
          <w:sz w:val="24"/>
          <w:szCs w:val="24"/>
        </w:rPr>
        <w:t xml:space="preserve"> IC 7486</w:t>
      </w:r>
    </w:p>
    <w:p w:rsidR="00536493" w:rsidRPr="006563C5" w:rsidRDefault="006713D8" w:rsidP="00536493">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7728" behindDoc="0" locked="0" layoutInCell="1" allowOverlap="1" wp14:anchorId="7F704055" wp14:editId="1060F884">
            <wp:simplePos x="0" y="0"/>
            <wp:positionH relativeFrom="column">
              <wp:posOffset>-114300</wp:posOffset>
            </wp:positionH>
            <wp:positionV relativeFrom="paragraph">
              <wp:posOffset>113030</wp:posOffset>
            </wp:positionV>
            <wp:extent cx="2800350" cy="1381125"/>
            <wp:effectExtent l="0" t="0" r="0" b="9525"/>
            <wp:wrapSquare wrapText="bothSides"/>
            <wp:docPr id="10" name="Picture 10" descr="Image result for EX-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OR G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493" w:rsidRPr="006563C5" w:rsidRDefault="006713D8" w:rsidP="00536493">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8992" behindDoc="0" locked="0" layoutInCell="1" allowOverlap="1" wp14:anchorId="3FC51D8E" wp14:editId="080BB571">
            <wp:simplePos x="0" y="0"/>
            <wp:positionH relativeFrom="column">
              <wp:posOffset>701675</wp:posOffset>
            </wp:positionH>
            <wp:positionV relativeFrom="paragraph">
              <wp:posOffset>5080</wp:posOffset>
            </wp:positionV>
            <wp:extent cx="1725295" cy="1543050"/>
            <wp:effectExtent l="0" t="0" r="8255" b="0"/>
            <wp:wrapSquare wrapText="bothSides"/>
            <wp:docPr id="17" name="Picture 17" descr="Image result for IC 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C 74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5295"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6713D8" w:rsidP="00536493">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E22C5D" w:rsidRDefault="00E22C5D"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lastRenderedPageBreak/>
        <w:t xml:space="preserve">The truth </w:t>
      </w:r>
      <w:r w:rsidR="00311F47" w:rsidRPr="006563C5">
        <w:rPr>
          <w:rFonts w:ascii="Times New Roman" w:hAnsi="Times New Roman"/>
          <w:sz w:val="24"/>
          <w:szCs w:val="24"/>
        </w:rPr>
        <w:t>table for XOR operations is</w:t>
      </w:r>
      <w:r w:rsidRPr="006563C5">
        <w:rPr>
          <w:rFonts w:ascii="Times New Roman" w:hAnsi="Times New Roman"/>
          <w:sz w:val="24"/>
          <w:szCs w:val="24"/>
        </w:rPr>
        <w:t>:</w:t>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Default="006713D8" w:rsidP="00536493">
      <w:pPr>
        <w:widowControl w:val="0"/>
        <w:autoSpaceDE w:val="0"/>
        <w:autoSpaceDN w:val="0"/>
        <w:adjustRightInd w:val="0"/>
        <w:spacing w:after="0" w:line="398" w:lineRule="exact"/>
        <w:rPr>
          <w:rFonts w:ascii="Times New Roman" w:hAnsi="Times New Roman"/>
          <w:sz w:val="24"/>
          <w:szCs w:val="24"/>
        </w:rPr>
      </w:pPr>
      <w:r>
        <w:rPr>
          <w:noProof/>
          <w:lang w:val="en-IN" w:eastAsia="en-IN"/>
        </w:rPr>
        <w:drawing>
          <wp:anchor distT="0" distB="0" distL="114300" distR="114300" simplePos="0" relativeHeight="251643392" behindDoc="0" locked="0" layoutInCell="1" allowOverlap="1" wp14:anchorId="4CBF8C24" wp14:editId="6B7029D3">
            <wp:simplePos x="0" y="0"/>
            <wp:positionH relativeFrom="margin">
              <wp:posOffset>1323975</wp:posOffset>
            </wp:positionH>
            <wp:positionV relativeFrom="margin">
              <wp:posOffset>310515</wp:posOffset>
            </wp:positionV>
            <wp:extent cx="2266950" cy="1724025"/>
            <wp:effectExtent l="0" t="0" r="0" b="9525"/>
            <wp:wrapSquare wrapText="bothSides"/>
            <wp:docPr id="18" name="Picture 18" descr="Image result for ex o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x or truth 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Default="006713D8" w:rsidP="00536493">
      <w:pPr>
        <w:widowControl w:val="0"/>
        <w:autoSpaceDE w:val="0"/>
        <w:autoSpaceDN w:val="0"/>
        <w:adjustRightInd w:val="0"/>
        <w:spacing w:after="0" w:line="398" w:lineRule="exact"/>
        <w:rPr>
          <w:rFonts w:ascii="Times New Roman" w:hAnsi="Times New Roman"/>
          <w:sz w:val="24"/>
          <w:szCs w:val="24"/>
        </w:rPr>
      </w:pPr>
    </w:p>
    <w:p w:rsidR="006713D8" w:rsidRPr="006563C5" w:rsidRDefault="006713D8" w:rsidP="00536493">
      <w:pPr>
        <w:widowControl w:val="0"/>
        <w:autoSpaceDE w:val="0"/>
        <w:autoSpaceDN w:val="0"/>
        <w:adjustRightInd w:val="0"/>
        <w:spacing w:after="0" w:line="398" w:lineRule="exact"/>
        <w:rPr>
          <w:rFonts w:ascii="Times New Roman" w:hAnsi="Times New Roman"/>
          <w:sz w:val="24"/>
          <w:szCs w:val="24"/>
        </w:rPr>
      </w:pPr>
    </w:p>
    <w:p w:rsidR="00536493" w:rsidRPr="006563C5" w:rsidRDefault="00536493" w:rsidP="00086C32">
      <w:pPr>
        <w:pStyle w:val="ListParagraph"/>
        <w:widowControl w:val="0"/>
        <w:numPr>
          <w:ilvl w:val="0"/>
          <w:numId w:val="28"/>
        </w:numPr>
        <w:overflowPunct w:val="0"/>
        <w:autoSpaceDE w:val="0"/>
        <w:autoSpaceDN w:val="0"/>
        <w:adjustRightInd w:val="0"/>
        <w:spacing w:after="0" w:line="227" w:lineRule="auto"/>
        <w:ind w:right="100"/>
      </w:pPr>
      <w:r w:rsidRPr="006563C5">
        <w:rPr>
          <w:b/>
          <w:bCs/>
        </w:rPr>
        <w:t>EX-NOR gate</w:t>
      </w:r>
      <w:r w:rsidRPr="006563C5">
        <w:t>: The 'Exclusive-NOR' gate circuit does the opposite to the EOR gate. It will give a low output if either, but not both, of its two inputs are high. The symbol is an EXOR gate with a small circle on the output. The small circle represents inversion</w:t>
      </w:r>
    </w:p>
    <w:p w:rsidR="00D27571" w:rsidRPr="006563C5" w:rsidRDefault="00D27571" w:rsidP="00D27571">
      <w:pPr>
        <w:widowControl w:val="0"/>
        <w:overflowPunct w:val="0"/>
        <w:autoSpaceDE w:val="0"/>
        <w:autoSpaceDN w:val="0"/>
        <w:adjustRightInd w:val="0"/>
        <w:spacing w:after="0" w:line="227" w:lineRule="auto"/>
        <w:ind w:left="3000" w:right="100" w:firstLine="600"/>
        <w:rPr>
          <w:rFonts w:ascii="Times New Roman" w:hAnsi="Times New Roman"/>
          <w:sz w:val="24"/>
          <w:szCs w:val="24"/>
        </w:rPr>
      </w:pPr>
    </w:p>
    <w:p w:rsidR="006713D8" w:rsidRPr="006713D8" w:rsidRDefault="006713D8" w:rsidP="006713D8">
      <w:pPr>
        <w:widowControl w:val="0"/>
        <w:overflowPunct w:val="0"/>
        <w:autoSpaceDE w:val="0"/>
        <w:autoSpaceDN w:val="0"/>
        <w:adjustRightInd w:val="0"/>
        <w:spacing w:after="0" w:line="227" w:lineRule="auto"/>
        <w:ind w:left="3000" w:right="100" w:firstLine="60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 xml:space="preserve">            .</w:t>
      </w:r>
    </w:p>
    <w:p w:rsidR="006713D8" w:rsidRDefault="006713D8" w:rsidP="006713D8">
      <w:pPr>
        <w:widowControl w:val="0"/>
        <w:overflowPunct w:val="0"/>
        <w:autoSpaceDE w:val="0"/>
        <w:autoSpaceDN w:val="0"/>
        <w:adjustRightInd w:val="0"/>
        <w:spacing w:after="0" w:line="227" w:lineRule="auto"/>
        <w:ind w:left="3000" w:right="100" w:firstLine="600"/>
        <w:rPr>
          <w:rFonts w:ascii="Times New Roman" w:hAnsi="Times New Roman"/>
          <w:sz w:val="24"/>
          <w:szCs w:val="24"/>
        </w:rPr>
      </w:pPr>
      <w:r>
        <w:rPr>
          <w:rFonts w:ascii="Times New Roman" w:hAnsi="Times New Roman"/>
          <w:sz w:val="24"/>
          <w:szCs w:val="24"/>
        </w:rPr>
        <w:t xml:space="preserve">Y= A </w:t>
      </w:r>
      <w:r w:rsidRPr="006563C5">
        <w:rPr>
          <w:rFonts w:ascii="Times New Roman" w:hAnsi="Times New Roman"/>
          <w:sz w:val="24"/>
          <w:szCs w:val="24"/>
        </w:rPr>
        <w:t xml:space="preserve"> </w:t>
      </w:r>
      <w:r w:rsidRPr="006563C5">
        <w:rPr>
          <w:noProof/>
          <w:lang w:val="en-IN" w:eastAsia="en-IN"/>
        </w:rPr>
        <w:drawing>
          <wp:inline distT="0" distB="0" distL="0" distR="0" wp14:anchorId="45278566" wp14:editId="18357372">
            <wp:extent cx="127000" cy="114300"/>
            <wp:effectExtent l="19050" t="0" r="6350" b="0"/>
            <wp:docPr id="20"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27000" cy="114300"/>
                    </a:xfrm>
                    <a:prstGeom prst="rect">
                      <a:avLst/>
                    </a:prstGeom>
                    <a:noFill/>
                    <a:ln w="9525">
                      <a:noFill/>
                      <a:miter lim="800000"/>
                      <a:headEnd/>
                      <a:tailEnd/>
                    </a:ln>
                  </pic:spPr>
                </pic:pic>
              </a:graphicData>
            </a:graphic>
          </wp:inline>
        </w:drawing>
      </w:r>
      <w:r>
        <w:rPr>
          <w:rFonts w:ascii="Times New Roman" w:hAnsi="Times New Roman"/>
          <w:sz w:val="24"/>
          <w:szCs w:val="24"/>
        </w:rPr>
        <w:t xml:space="preserve"> B</w:t>
      </w:r>
    </w:p>
    <w:p w:rsidR="00536493" w:rsidRPr="006563C5" w:rsidRDefault="00536493" w:rsidP="00CC713A">
      <w:pPr>
        <w:widowControl w:val="0"/>
        <w:tabs>
          <w:tab w:val="left" w:pos="5680"/>
        </w:tabs>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Symbol for Ex-NOR gate</w:t>
      </w:r>
      <w:r w:rsidRPr="006563C5">
        <w:rPr>
          <w:rFonts w:ascii="Times New Roman" w:hAnsi="Times New Roman"/>
          <w:sz w:val="24"/>
          <w:szCs w:val="24"/>
        </w:rPr>
        <w:tab/>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Default="007D3CC9" w:rsidP="00536493">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inline distT="0" distB="0" distL="0" distR="0" wp14:anchorId="38DF1803" wp14:editId="61A909B9">
            <wp:extent cx="2295525" cy="2324100"/>
            <wp:effectExtent l="0" t="0" r="9525" b="0"/>
            <wp:docPr id="22" name="Picture 22" descr="Image result for EX-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X-NOR G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2324100"/>
                    </a:xfrm>
                    <a:prstGeom prst="rect">
                      <a:avLst/>
                    </a:prstGeom>
                    <a:noFill/>
                    <a:ln>
                      <a:noFill/>
                    </a:ln>
                  </pic:spPr>
                </pic:pic>
              </a:graphicData>
            </a:graphic>
          </wp:inline>
        </w:drawing>
      </w:r>
    </w:p>
    <w:p w:rsidR="006713D8" w:rsidRDefault="006713D8"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noProof/>
          <w:lang w:val="en-IN" w:eastAsia="en-IN"/>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0016" behindDoc="0" locked="0" layoutInCell="1" allowOverlap="1" wp14:anchorId="5EE607A4" wp14:editId="39BFFFC3">
            <wp:simplePos x="0" y="0"/>
            <wp:positionH relativeFrom="column">
              <wp:posOffset>0</wp:posOffset>
            </wp:positionH>
            <wp:positionV relativeFrom="paragraph">
              <wp:posOffset>122555</wp:posOffset>
            </wp:positionV>
            <wp:extent cx="2628900" cy="809625"/>
            <wp:effectExtent l="0" t="0" r="0" b="0"/>
            <wp:wrapSquare wrapText="bothSides"/>
            <wp:docPr id="23" name="Picture 23" descr="Image result for EX-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NOR GATE"/>
                    <pic:cNvPicPr>
                      <a:picLocks noChangeAspect="1" noChangeArrowheads="1"/>
                    </pic:cNvPicPr>
                  </pic:nvPicPr>
                  <pic:blipFill rotWithShape="1">
                    <a:blip r:embed="rId29">
                      <a:extLst>
                        <a:ext uri="{28A0092B-C50C-407E-A947-70E740481C1C}">
                          <a14:useLocalDpi xmlns:a14="http://schemas.microsoft.com/office/drawing/2010/main" val="0"/>
                        </a:ext>
                      </a:extLst>
                    </a:blip>
                    <a:srcRect r="31172" b="38406"/>
                    <a:stretch/>
                  </pic:blipFill>
                  <pic:spPr bwMode="auto">
                    <a:xfrm>
                      <a:off x="0" y="0"/>
                      <a:ext cx="2628900"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536493">
      <w:pPr>
        <w:widowControl w:val="0"/>
        <w:autoSpaceDE w:val="0"/>
        <w:autoSpaceDN w:val="0"/>
        <w:adjustRightInd w:val="0"/>
        <w:spacing w:after="0" w:line="200" w:lineRule="exact"/>
        <w:rPr>
          <w:rFonts w:ascii="Times New Roman" w:hAnsi="Times New Roman"/>
          <w:sz w:val="24"/>
          <w:szCs w:val="24"/>
        </w:rPr>
      </w:pPr>
    </w:p>
    <w:p w:rsidR="007D3CC9" w:rsidRDefault="007D3CC9" w:rsidP="00D27571">
      <w:pPr>
        <w:widowControl w:val="0"/>
        <w:overflowPunct w:val="0"/>
        <w:autoSpaceDE w:val="0"/>
        <w:autoSpaceDN w:val="0"/>
        <w:adjustRightInd w:val="0"/>
        <w:spacing w:after="0" w:line="240" w:lineRule="auto"/>
        <w:ind w:right="5340"/>
        <w:rPr>
          <w:rFonts w:ascii="Times New Roman" w:hAnsi="Times New Roman"/>
          <w:b/>
          <w:sz w:val="24"/>
          <w:szCs w:val="24"/>
        </w:rPr>
      </w:pPr>
      <w:r>
        <w:rPr>
          <w:rFonts w:ascii="Times New Roman" w:hAnsi="Times New Roman"/>
          <w:b/>
          <w:sz w:val="24"/>
          <w:szCs w:val="24"/>
        </w:rPr>
        <w:t>Pin Diagram for IC 74266</w:t>
      </w:r>
    </w:p>
    <w:p w:rsidR="007D3CC9" w:rsidRDefault="007D3CC9" w:rsidP="00D27571">
      <w:pPr>
        <w:widowControl w:val="0"/>
        <w:overflowPunct w:val="0"/>
        <w:autoSpaceDE w:val="0"/>
        <w:autoSpaceDN w:val="0"/>
        <w:adjustRightInd w:val="0"/>
        <w:spacing w:after="0" w:line="240" w:lineRule="auto"/>
        <w:ind w:right="5340"/>
        <w:rPr>
          <w:rFonts w:ascii="Times New Roman" w:hAnsi="Times New Roman"/>
          <w:b/>
          <w:sz w:val="24"/>
          <w:szCs w:val="24"/>
        </w:rPr>
      </w:pPr>
    </w:p>
    <w:p w:rsidR="007D3CC9" w:rsidRPr="007D3CC9" w:rsidRDefault="007D3CC9" w:rsidP="00D27571">
      <w:pPr>
        <w:widowControl w:val="0"/>
        <w:overflowPunct w:val="0"/>
        <w:autoSpaceDE w:val="0"/>
        <w:autoSpaceDN w:val="0"/>
        <w:adjustRightInd w:val="0"/>
        <w:spacing w:after="0" w:line="240" w:lineRule="auto"/>
        <w:ind w:right="5340"/>
        <w:rPr>
          <w:rFonts w:ascii="Times New Roman" w:hAnsi="Times New Roman"/>
          <w:b/>
          <w:sz w:val="24"/>
          <w:szCs w:val="24"/>
        </w:rPr>
      </w:pPr>
      <w:r>
        <w:rPr>
          <w:noProof/>
          <w:lang w:val="en-IN" w:eastAsia="en-IN"/>
        </w:rPr>
        <w:lastRenderedPageBreak/>
        <w:drawing>
          <wp:inline distT="0" distB="0" distL="0" distR="0">
            <wp:extent cx="5114925" cy="3143250"/>
            <wp:effectExtent l="0" t="0" r="9525" b="0"/>
            <wp:docPr id="25" name="Picture 25" descr="Image result for IC 7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C 742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143250"/>
                    </a:xfrm>
                    <a:prstGeom prst="rect">
                      <a:avLst/>
                    </a:prstGeom>
                    <a:noFill/>
                    <a:ln>
                      <a:noFill/>
                    </a:ln>
                  </pic:spPr>
                </pic:pic>
              </a:graphicData>
            </a:graphic>
          </wp:inline>
        </w:drawing>
      </w:r>
    </w:p>
    <w:p w:rsidR="007D3CC9" w:rsidRDefault="007D3CC9" w:rsidP="00D27571">
      <w:pPr>
        <w:widowControl w:val="0"/>
        <w:overflowPunct w:val="0"/>
        <w:autoSpaceDE w:val="0"/>
        <w:autoSpaceDN w:val="0"/>
        <w:adjustRightInd w:val="0"/>
        <w:spacing w:after="0" w:line="240" w:lineRule="auto"/>
        <w:ind w:right="5340"/>
        <w:rPr>
          <w:rFonts w:ascii="Times New Roman" w:hAnsi="Times New Roman"/>
          <w:sz w:val="24"/>
          <w:szCs w:val="24"/>
        </w:rPr>
      </w:pPr>
    </w:p>
    <w:p w:rsidR="00D27571" w:rsidRPr="006563C5" w:rsidRDefault="00D27571" w:rsidP="00D27571">
      <w:pPr>
        <w:widowControl w:val="0"/>
        <w:overflowPunct w:val="0"/>
        <w:autoSpaceDE w:val="0"/>
        <w:autoSpaceDN w:val="0"/>
        <w:adjustRightInd w:val="0"/>
        <w:spacing w:after="0" w:line="240" w:lineRule="auto"/>
        <w:ind w:right="5340"/>
        <w:rPr>
          <w:rFonts w:ascii="Times New Roman" w:hAnsi="Times New Roman"/>
          <w:sz w:val="24"/>
          <w:szCs w:val="24"/>
        </w:rPr>
      </w:pPr>
      <w:r w:rsidRPr="006563C5">
        <w:rPr>
          <w:rFonts w:ascii="Times New Roman" w:hAnsi="Times New Roman"/>
          <w:sz w:val="24"/>
          <w:szCs w:val="24"/>
        </w:rPr>
        <w:t xml:space="preserve">The truth </w:t>
      </w:r>
      <w:r w:rsidR="00311F47" w:rsidRPr="006563C5">
        <w:rPr>
          <w:rFonts w:ascii="Times New Roman" w:hAnsi="Times New Roman"/>
          <w:sz w:val="24"/>
          <w:szCs w:val="24"/>
        </w:rPr>
        <w:t>table for XNOR operations is</w:t>
      </w:r>
      <w:r w:rsidRPr="006563C5">
        <w:rPr>
          <w:rFonts w:ascii="Times New Roman" w:hAnsi="Times New Roman"/>
          <w:sz w:val="24"/>
          <w:szCs w:val="24"/>
        </w:rPr>
        <w:t>:</w:t>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7D3CC9" w:rsidP="007D3CC9">
      <w:pPr>
        <w:pStyle w:val="ListParagraph"/>
      </w:pPr>
      <w:r>
        <w:rPr>
          <w:noProof/>
          <w:lang w:val="en-IN" w:eastAsia="en-IN"/>
        </w:rPr>
        <w:drawing>
          <wp:inline distT="0" distB="0" distL="0" distR="0">
            <wp:extent cx="1066800" cy="1314450"/>
            <wp:effectExtent l="0" t="0" r="0" b="0"/>
            <wp:docPr id="24" name="Picture 24" descr="Image result for EX-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X-NOR GATE"/>
                    <pic:cNvPicPr>
                      <a:picLocks noChangeAspect="1" noChangeArrowheads="1"/>
                    </pic:cNvPicPr>
                  </pic:nvPicPr>
                  <pic:blipFill rotWithShape="1">
                    <a:blip r:embed="rId29">
                      <a:extLst>
                        <a:ext uri="{28A0092B-C50C-407E-A947-70E740481C1C}">
                          <a14:useLocalDpi xmlns:a14="http://schemas.microsoft.com/office/drawing/2010/main" val="0"/>
                        </a:ext>
                      </a:extLst>
                    </a:blip>
                    <a:srcRect l="72070"/>
                    <a:stretch/>
                  </pic:blipFill>
                  <pic:spPr bwMode="auto">
                    <a:xfrm>
                      <a:off x="0" y="0"/>
                      <a:ext cx="1066800" cy="1314450"/>
                    </a:xfrm>
                    <a:prstGeom prst="rect">
                      <a:avLst/>
                    </a:prstGeom>
                    <a:noFill/>
                    <a:ln>
                      <a:noFill/>
                    </a:ln>
                    <a:extLst>
                      <a:ext uri="{53640926-AAD7-44D8-BBD7-CCE9431645EC}">
                        <a14:shadowObscured xmlns:a14="http://schemas.microsoft.com/office/drawing/2010/main"/>
                      </a:ext>
                    </a:extLst>
                  </pic:spPr>
                </pic:pic>
              </a:graphicData>
            </a:graphic>
          </wp:inline>
        </w:drawing>
      </w:r>
    </w:p>
    <w:p w:rsidR="00D27571" w:rsidRPr="006563C5" w:rsidRDefault="00D27571" w:rsidP="00536493">
      <w:pPr>
        <w:widowControl w:val="0"/>
        <w:autoSpaceDE w:val="0"/>
        <w:autoSpaceDN w:val="0"/>
        <w:adjustRightInd w:val="0"/>
        <w:spacing w:after="0" w:line="335"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Using NAND Gate</w:t>
      </w:r>
    </w:p>
    <w:p w:rsidR="00536493" w:rsidRPr="006563C5" w:rsidRDefault="00536493" w:rsidP="00536493">
      <w:pPr>
        <w:widowControl w:val="0"/>
        <w:autoSpaceDE w:val="0"/>
        <w:autoSpaceDN w:val="0"/>
        <w:adjustRightInd w:val="0"/>
        <w:spacing w:after="0" w:line="277"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NOT GATE</w:t>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t xml:space="preserve">        STEPS</w:t>
      </w:r>
    </w:p>
    <w:p w:rsidR="00536493" w:rsidRPr="006563C5" w:rsidRDefault="00536493" w:rsidP="00536493">
      <w:pPr>
        <w:widowControl w:val="0"/>
        <w:autoSpaceDE w:val="0"/>
        <w:autoSpaceDN w:val="0"/>
        <w:adjustRightInd w:val="0"/>
        <w:spacing w:after="0" w:line="336"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AND GATE</w:t>
      </w:r>
    </w:p>
    <w:p w:rsidR="00D27571" w:rsidRPr="006563C5" w:rsidRDefault="00D27571" w:rsidP="00536493">
      <w:pPr>
        <w:widowControl w:val="0"/>
        <w:autoSpaceDE w:val="0"/>
        <w:autoSpaceDN w:val="0"/>
        <w:adjustRightInd w:val="0"/>
        <w:spacing w:after="0" w:line="200" w:lineRule="exact"/>
        <w:rPr>
          <w:rFonts w:ascii="Times New Roman" w:hAnsi="Times New Roman"/>
          <w:noProof/>
        </w:rPr>
      </w:pPr>
    </w:p>
    <w:p w:rsidR="00455C0C" w:rsidRDefault="00455C0C" w:rsidP="00536493">
      <w:pPr>
        <w:widowControl w:val="0"/>
        <w:autoSpaceDE w:val="0"/>
        <w:autoSpaceDN w:val="0"/>
        <w:adjustRightInd w:val="0"/>
        <w:spacing w:after="0" w:line="240" w:lineRule="auto"/>
        <w:rPr>
          <w:rFonts w:ascii="Times New Roman" w:hAnsi="Times New Roman"/>
          <w:noProof/>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OR GATE</w:t>
      </w:r>
    </w:p>
    <w:p w:rsidR="00536493" w:rsidRPr="006563C5" w:rsidRDefault="00536493" w:rsidP="00536493">
      <w:pPr>
        <w:widowControl w:val="0"/>
        <w:autoSpaceDE w:val="0"/>
        <w:autoSpaceDN w:val="0"/>
        <w:adjustRightInd w:val="0"/>
        <w:spacing w:after="0" w:line="200" w:lineRule="exact"/>
        <w:rPr>
          <w:rFonts w:ascii="Times New Roman" w:hAnsi="Times New Roman"/>
          <w:noProof/>
        </w:rPr>
      </w:pPr>
    </w:p>
    <w:p w:rsidR="00536493" w:rsidRPr="006563C5" w:rsidRDefault="00455C0C" w:rsidP="00536493">
      <w:pPr>
        <w:widowControl w:val="0"/>
        <w:autoSpaceDE w:val="0"/>
        <w:autoSpaceDN w:val="0"/>
        <w:adjustRightInd w:val="0"/>
        <w:spacing w:after="0" w:line="200" w:lineRule="exact"/>
        <w:rPr>
          <w:rFonts w:ascii="Times New Roman" w:hAnsi="Times New Roman"/>
          <w:sz w:val="24"/>
          <w:szCs w:val="24"/>
        </w:rPr>
      </w:pPr>
      <w:r w:rsidRPr="00455C0C">
        <w:rPr>
          <w:rFonts w:ascii="Times New Roman" w:hAnsi="Times New Roman"/>
          <w:noProof/>
          <w:sz w:val="24"/>
          <w:szCs w:val="24"/>
          <w:lang w:val="en-IN" w:eastAsia="en-IN"/>
        </w:rPr>
        <w:lastRenderedPageBreak/>
        <w:drawing>
          <wp:anchor distT="0" distB="0" distL="114300" distR="114300" simplePos="0" relativeHeight="251672064" behindDoc="0" locked="0" layoutInCell="1" allowOverlap="1">
            <wp:simplePos x="0" y="0"/>
            <wp:positionH relativeFrom="column">
              <wp:posOffset>0</wp:posOffset>
            </wp:positionH>
            <wp:positionV relativeFrom="paragraph">
              <wp:posOffset>123190</wp:posOffset>
            </wp:positionV>
            <wp:extent cx="5934075" cy="4819015"/>
            <wp:effectExtent l="0" t="0" r="9525" b="635"/>
            <wp:wrapSquare wrapText="bothSides"/>
            <wp:docPr id="6" name="Picture 6" descr="B:\College stuff\DD lab\dd 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College stuff\DD lab\dd 1_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481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493" w:rsidRPr="006563C5" w:rsidRDefault="00536493" w:rsidP="00536493">
      <w:pPr>
        <w:widowControl w:val="0"/>
        <w:autoSpaceDE w:val="0"/>
        <w:autoSpaceDN w:val="0"/>
        <w:adjustRightInd w:val="0"/>
        <w:spacing w:after="0" w:line="258"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USING NOR GATE</w:t>
      </w:r>
    </w:p>
    <w:p w:rsidR="00536493" w:rsidRPr="006563C5" w:rsidRDefault="00536493" w:rsidP="00536493">
      <w:pPr>
        <w:widowControl w:val="0"/>
        <w:autoSpaceDE w:val="0"/>
        <w:autoSpaceDN w:val="0"/>
        <w:adjustRightInd w:val="0"/>
        <w:spacing w:after="0" w:line="277" w:lineRule="exact"/>
        <w:rPr>
          <w:rFonts w:ascii="Times New Roman" w:hAnsi="Times New Roman"/>
          <w:sz w:val="24"/>
          <w:szCs w:val="24"/>
        </w:rPr>
      </w:pPr>
    </w:p>
    <w:p w:rsidR="00D27571" w:rsidRPr="006563C5" w:rsidRDefault="00536493" w:rsidP="00D27571">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NOT GATE</w:t>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t xml:space="preserve">        </w:t>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r>
      <w:r w:rsidR="00D27571" w:rsidRPr="006563C5">
        <w:rPr>
          <w:rFonts w:ascii="Times New Roman" w:hAnsi="Times New Roman"/>
          <w:b/>
          <w:bCs/>
          <w:sz w:val="24"/>
          <w:szCs w:val="24"/>
        </w:rPr>
        <w:tab/>
        <w:t>STEPS</w:t>
      </w:r>
    </w:p>
    <w:p w:rsidR="00D27571" w:rsidRPr="006563C5" w:rsidRDefault="00D27571" w:rsidP="00D27571">
      <w:pPr>
        <w:widowControl w:val="0"/>
        <w:autoSpaceDE w:val="0"/>
        <w:autoSpaceDN w:val="0"/>
        <w:adjustRightInd w:val="0"/>
        <w:spacing w:after="0" w:line="200" w:lineRule="exact"/>
        <w:rPr>
          <w:rFonts w:ascii="Times New Roman" w:hAnsi="Times New Roman"/>
          <w:noProof/>
        </w:rPr>
      </w:pPr>
    </w:p>
    <w:p w:rsidR="00455C0C" w:rsidRDefault="00455C0C" w:rsidP="00455C0C">
      <w:pPr>
        <w:widowControl w:val="0"/>
        <w:autoSpaceDE w:val="0"/>
        <w:autoSpaceDN w:val="0"/>
        <w:adjustRightInd w:val="0"/>
        <w:spacing w:after="0" w:line="200" w:lineRule="exact"/>
        <w:rPr>
          <w:rFonts w:ascii="Times New Roman" w:hAnsi="Times New Roman"/>
          <w:sz w:val="24"/>
          <w:szCs w:val="24"/>
        </w:rPr>
      </w:pPr>
      <w:r>
        <w:rPr>
          <w:rFonts w:ascii="Times New Roman" w:hAnsi="Times New Roman"/>
          <w:b/>
          <w:bCs/>
          <w:sz w:val="24"/>
          <w:szCs w:val="24"/>
        </w:rPr>
        <w:t>OR</w:t>
      </w:r>
      <w:r w:rsidR="00536493" w:rsidRPr="006563C5">
        <w:rPr>
          <w:rFonts w:ascii="Times New Roman" w:hAnsi="Times New Roman"/>
          <w:b/>
          <w:bCs/>
          <w:sz w:val="24"/>
          <w:szCs w:val="24"/>
        </w:rPr>
        <w:t xml:space="preserve"> GATE</w:t>
      </w:r>
    </w:p>
    <w:p w:rsidR="00455C0C" w:rsidRDefault="00455C0C" w:rsidP="00455C0C">
      <w:pPr>
        <w:widowControl w:val="0"/>
        <w:autoSpaceDE w:val="0"/>
        <w:autoSpaceDN w:val="0"/>
        <w:adjustRightInd w:val="0"/>
        <w:spacing w:after="0" w:line="200" w:lineRule="exact"/>
        <w:rPr>
          <w:rFonts w:ascii="Times New Roman" w:hAnsi="Times New Roman"/>
          <w:sz w:val="24"/>
          <w:szCs w:val="24"/>
        </w:rPr>
      </w:pPr>
    </w:p>
    <w:p w:rsidR="00536493" w:rsidRPr="006563C5" w:rsidRDefault="00455C0C" w:rsidP="00455C0C">
      <w:pPr>
        <w:widowControl w:val="0"/>
        <w:autoSpaceDE w:val="0"/>
        <w:autoSpaceDN w:val="0"/>
        <w:adjustRightInd w:val="0"/>
        <w:spacing w:after="0" w:line="200" w:lineRule="exact"/>
        <w:rPr>
          <w:rFonts w:ascii="Times New Roman" w:hAnsi="Times New Roman"/>
          <w:sz w:val="24"/>
          <w:szCs w:val="24"/>
        </w:rPr>
      </w:pPr>
      <w:r>
        <w:rPr>
          <w:rFonts w:ascii="Times New Roman" w:hAnsi="Times New Roman"/>
          <w:b/>
          <w:bCs/>
          <w:sz w:val="24"/>
          <w:szCs w:val="24"/>
        </w:rPr>
        <w:t>AND</w:t>
      </w:r>
      <w:r w:rsidR="00536493" w:rsidRPr="006563C5">
        <w:rPr>
          <w:rFonts w:ascii="Times New Roman" w:hAnsi="Times New Roman"/>
          <w:b/>
          <w:bCs/>
          <w:sz w:val="24"/>
          <w:szCs w:val="24"/>
        </w:rPr>
        <w:t xml:space="preserve"> GATE</w:t>
      </w:r>
    </w:p>
    <w:p w:rsidR="00536493" w:rsidRPr="006563C5" w:rsidRDefault="00F44FBD" w:rsidP="00536493">
      <w:pPr>
        <w:widowControl w:val="0"/>
        <w:autoSpaceDE w:val="0"/>
        <w:autoSpaceDN w:val="0"/>
        <w:adjustRightInd w:val="0"/>
        <w:spacing w:after="0" w:line="200" w:lineRule="exact"/>
        <w:rPr>
          <w:rFonts w:ascii="Times New Roman" w:hAnsi="Times New Roman"/>
          <w:noProof/>
        </w:rPr>
      </w:pPr>
      <w:r w:rsidRPr="006563C5">
        <w:rPr>
          <w:rFonts w:ascii="Times New Roman" w:hAnsi="Times New Roman"/>
          <w:noProof/>
          <w:lang w:val="en-IN" w:eastAsia="en-IN"/>
        </w:rPr>
        <w:drawing>
          <wp:anchor distT="0" distB="0" distL="114300" distR="114300" simplePos="0" relativeHeight="251638272" behindDoc="1" locked="0" layoutInCell="0" allowOverlap="1">
            <wp:simplePos x="0" y="0"/>
            <wp:positionH relativeFrom="column">
              <wp:posOffset>81280</wp:posOffset>
            </wp:positionH>
            <wp:positionV relativeFrom="paragraph">
              <wp:posOffset>177165</wp:posOffset>
            </wp:positionV>
            <wp:extent cx="2514600" cy="835025"/>
            <wp:effectExtent l="19050" t="0" r="0" b="0"/>
            <wp:wrapNone/>
            <wp:docPr id="79"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2">
                      <a:clrChange>
                        <a:clrFrom>
                          <a:srgbClr val="000000"/>
                        </a:clrFrom>
                        <a:clrTo>
                          <a:srgbClr val="000000">
                            <a:alpha val="0"/>
                          </a:srgbClr>
                        </a:clrTo>
                      </a:clrChange>
                    </a:blip>
                    <a:srcRect/>
                    <a:stretch>
                      <a:fillRect/>
                    </a:stretch>
                  </pic:blipFill>
                  <pic:spPr bwMode="auto">
                    <a:xfrm>
                      <a:off x="0" y="0"/>
                      <a:ext cx="2514600" cy="835025"/>
                    </a:xfrm>
                    <a:prstGeom prst="rect">
                      <a:avLst/>
                    </a:prstGeom>
                    <a:noFill/>
                    <a:ln w="9525">
                      <a:noFill/>
                      <a:miter lim="800000"/>
                      <a:headEnd/>
                      <a:tailEnd/>
                    </a:ln>
                  </pic:spPr>
                </pic:pic>
              </a:graphicData>
            </a:graphic>
          </wp:anchor>
        </w:drawing>
      </w:r>
    </w:p>
    <w:p w:rsidR="00536493" w:rsidRDefault="00536493"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p>
    <w:p w:rsidR="00455C0C" w:rsidRDefault="00455C0C" w:rsidP="00536493">
      <w:pPr>
        <w:widowControl w:val="0"/>
        <w:autoSpaceDE w:val="0"/>
        <w:autoSpaceDN w:val="0"/>
        <w:adjustRightInd w:val="0"/>
        <w:spacing w:after="0" w:line="200" w:lineRule="exact"/>
        <w:rPr>
          <w:rFonts w:ascii="Times New Roman" w:hAnsi="Times New Roman"/>
          <w:sz w:val="24"/>
          <w:szCs w:val="24"/>
        </w:rPr>
      </w:pPr>
      <w:r w:rsidRPr="00455C0C">
        <w:rPr>
          <w:rFonts w:ascii="Times New Roman" w:hAnsi="Times New Roman"/>
          <w:noProof/>
          <w:sz w:val="24"/>
          <w:szCs w:val="24"/>
          <w:lang w:val="en-IN" w:eastAsia="en-IN"/>
        </w:rPr>
        <w:drawing>
          <wp:anchor distT="0" distB="0" distL="114300" distR="114300" simplePos="0" relativeHeight="251673088" behindDoc="0" locked="0" layoutInCell="1" allowOverlap="1">
            <wp:simplePos x="0" y="0"/>
            <wp:positionH relativeFrom="column">
              <wp:posOffset>0</wp:posOffset>
            </wp:positionH>
            <wp:positionV relativeFrom="paragraph">
              <wp:posOffset>123190</wp:posOffset>
            </wp:positionV>
            <wp:extent cx="5936615" cy="5041900"/>
            <wp:effectExtent l="0" t="0" r="6985" b="6350"/>
            <wp:wrapSquare wrapText="bothSides"/>
            <wp:docPr id="29" name="Picture 29" descr="B:\College stuff\DD lab\dd 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ollege stuff\DD lab\dd 1_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504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493" w:rsidRPr="006563C5" w:rsidRDefault="00536493" w:rsidP="00536493">
      <w:pPr>
        <w:widowControl w:val="0"/>
        <w:autoSpaceDE w:val="0"/>
        <w:autoSpaceDN w:val="0"/>
        <w:adjustRightInd w:val="0"/>
        <w:spacing w:after="0" w:line="200" w:lineRule="exact"/>
        <w:rPr>
          <w:rFonts w:ascii="Times New Roman" w:hAnsi="Times New Roman"/>
          <w:sz w:val="24"/>
          <w:szCs w:val="24"/>
        </w:rPr>
      </w:pPr>
    </w:p>
    <w:p w:rsidR="00536493" w:rsidRPr="006563C5" w:rsidRDefault="00536493" w:rsidP="00536493">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r w:rsidRPr="006563C5">
        <w:rPr>
          <w:rFonts w:ascii="Times New Roman" w:hAnsi="Times New Roman"/>
          <w:b/>
          <w:bCs/>
          <w:sz w:val="24"/>
          <w:szCs w:val="24"/>
        </w:rPr>
        <w:t xml:space="preserve">Conclusion: </w:t>
      </w:r>
    </w:p>
    <w:p w:rsidR="00D27571" w:rsidRPr="006563C5" w:rsidRDefault="00D27571" w:rsidP="00536493">
      <w:pPr>
        <w:widowControl w:val="0"/>
        <w:overflowPunct w:val="0"/>
        <w:autoSpaceDE w:val="0"/>
        <w:autoSpaceDN w:val="0"/>
        <w:adjustRightInd w:val="0"/>
        <w:spacing w:after="0" w:line="222" w:lineRule="auto"/>
        <w:ind w:left="120" w:right="60"/>
        <w:jc w:val="both"/>
        <w:rPr>
          <w:rFonts w:ascii="Times New Roman" w:hAnsi="Times New Roman"/>
          <w:b/>
          <w:bCs/>
          <w:sz w:val="24"/>
          <w:szCs w:val="24"/>
        </w:rPr>
      </w:pPr>
    </w:p>
    <w:p w:rsidR="00D27571" w:rsidRPr="006563C5" w:rsidRDefault="009C4A32" w:rsidP="00536493">
      <w:pPr>
        <w:widowControl w:val="0"/>
        <w:overflowPunct w:val="0"/>
        <w:autoSpaceDE w:val="0"/>
        <w:autoSpaceDN w:val="0"/>
        <w:adjustRightInd w:val="0"/>
        <w:spacing w:after="0" w:line="222" w:lineRule="auto"/>
        <w:ind w:left="120" w:right="60"/>
        <w:jc w:val="both"/>
        <w:rPr>
          <w:rFonts w:ascii="Times New Roman" w:hAnsi="Times New Roman"/>
          <w:sz w:val="24"/>
          <w:szCs w:val="24"/>
        </w:rPr>
      </w:pPr>
      <w:r>
        <w:rPr>
          <w:rFonts w:ascii="Times New Roman" w:hAnsi="Times New Roman"/>
          <w:sz w:val="24"/>
          <w:szCs w:val="24"/>
        </w:rPr>
        <w:t>Hence various logic gates and their IC’s were studied and used on electrical PCB and verified.</w:t>
      </w:r>
    </w:p>
    <w:p w:rsidR="00536493" w:rsidRPr="006563C5" w:rsidRDefault="00536493" w:rsidP="00536493">
      <w:pPr>
        <w:widowControl w:val="0"/>
        <w:autoSpaceDE w:val="0"/>
        <w:autoSpaceDN w:val="0"/>
        <w:adjustRightInd w:val="0"/>
        <w:spacing w:after="0" w:line="326" w:lineRule="exact"/>
        <w:rPr>
          <w:rFonts w:ascii="Times New Roman" w:hAnsi="Times New Roman"/>
          <w:sz w:val="24"/>
          <w:szCs w:val="24"/>
        </w:rPr>
      </w:pPr>
    </w:p>
    <w:p w:rsidR="00536493" w:rsidRPr="006563C5" w:rsidRDefault="00536493" w:rsidP="00536493">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536493" w:rsidRPr="006563C5" w:rsidRDefault="00536493" w:rsidP="00536493">
      <w:pPr>
        <w:widowControl w:val="0"/>
        <w:autoSpaceDE w:val="0"/>
        <w:autoSpaceDN w:val="0"/>
        <w:adjustRightInd w:val="0"/>
        <w:spacing w:after="0" w:line="314" w:lineRule="exact"/>
        <w:rPr>
          <w:rFonts w:ascii="Times New Roman" w:hAnsi="Times New Roman"/>
          <w:sz w:val="24"/>
          <w:szCs w:val="24"/>
        </w:rPr>
      </w:pPr>
    </w:p>
    <w:p w:rsidR="00536493" w:rsidRPr="006563C5" w:rsidRDefault="00536493" w:rsidP="00086C32">
      <w:pPr>
        <w:widowControl w:val="0"/>
        <w:numPr>
          <w:ilvl w:val="0"/>
          <w:numId w:val="2"/>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Verify the expression (A∙B)' + C by:</w:t>
      </w:r>
    </w:p>
    <w:p w:rsidR="00536493" w:rsidRPr="006563C5" w:rsidRDefault="00536493" w:rsidP="00086C32">
      <w:pPr>
        <w:widowControl w:val="0"/>
        <w:numPr>
          <w:ilvl w:val="0"/>
          <w:numId w:val="1"/>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Using NAND Gate directly.</w:t>
      </w:r>
    </w:p>
    <w:p w:rsidR="00536493" w:rsidRPr="006563C5" w:rsidRDefault="00536493" w:rsidP="00086C32">
      <w:pPr>
        <w:widowControl w:val="0"/>
        <w:numPr>
          <w:ilvl w:val="0"/>
          <w:numId w:val="1"/>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Using AND &amp; NOT gate consecutively.</w:t>
      </w:r>
    </w:p>
    <w:p w:rsidR="00073A33" w:rsidRPr="006563C5" w:rsidRDefault="00073A33" w:rsidP="00073A33">
      <w:pPr>
        <w:widowControl w:val="0"/>
        <w:autoSpaceDE w:val="0"/>
        <w:autoSpaceDN w:val="0"/>
        <w:adjustRightInd w:val="0"/>
        <w:spacing w:after="0" w:line="240" w:lineRule="auto"/>
        <w:ind w:left="1373"/>
        <w:rPr>
          <w:rFonts w:ascii="Times New Roman" w:hAnsi="Times New Roman"/>
          <w:sz w:val="24"/>
          <w:szCs w:val="24"/>
        </w:rPr>
      </w:pPr>
    </w:p>
    <w:p w:rsidR="00D27571" w:rsidRDefault="009C4A32" w:rsidP="00073A33">
      <w:pPr>
        <w:widowControl w:val="0"/>
        <w:autoSpaceDE w:val="0"/>
        <w:autoSpaceDN w:val="0"/>
        <w:adjustRightInd w:val="0"/>
        <w:spacing w:after="0" w:line="240" w:lineRule="auto"/>
        <w:ind w:left="1373"/>
        <w:rPr>
          <w:rFonts w:ascii="Times New Roman" w:hAnsi="Times New Roman"/>
          <w:sz w:val="24"/>
          <w:szCs w:val="24"/>
        </w:rPr>
      </w:pPr>
      <w:r w:rsidRPr="009C4A32">
        <w:rPr>
          <w:rFonts w:ascii="Times New Roman" w:hAnsi="Times New Roman"/>
          <w:noProof/>
          <w:sz w:val="24"/>
          <w:szCs w:val="24"/>
          <w:lang w:val="en-IN" w:eastAsia="en-IN"/>
        </w:rPr>
        <w:lastRenderedPageBreak/>
        <w:drawing>
          <wp:anchor distT="0" distB="0" distL="114300" distR="114300" simplePos="0" relativeHeight="251667968" behindDoc="0" locked="0" layoutInCell="1" allowOverlap="1">
            <wp:simplePos x="0" y="0"/>
            <wp:positionH relativeFrom="column">
              <wp:posOffset>0</wp:posOffset>
            </wp:positionH>
            <wp:positionV relativeFrom="paragraph">
              <wp:posOffset>170815</wp:posOffset>
            </wp:positionV>
            <wp:extent cx="5941695" cy="5286375"/>
            <wp:effectExtent l="0" t="0" r="1905" b="9525"/>
            <wp:wrapSquare wrapText="bothSides"/>
            <wp:docPr id="27" name="Picture 27" descr="B:\College stuff\DD lab\dd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College stuff\DD lab\dd 1_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169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A32" w:rsidRPr="006563C5" w:rsidRDefault="009C4A32" w:rsidP="00073A33">
      <w:pPr>
        <w:widowControl w:val="0"/>
        <w:autoSpaceDE w:val="0"/>
        <w:autoSpaceDN w:val="0"/>
        <w:adjustRightInd w:val="0"/>
        <w:spacing w:after="0" w:line="240" w:lineRule="auto"/>
        <w:ind w:left="1373"/>
        <w:rPr>
          <w:rFonts w:ascii="Times New Roman" w:hAnsi="Times New Roman"/>
          <w:sz w:val="24"/>
          <w:szCs w:val="24"/>
        </w:rPr>
      </w:pPr>
    </w:p>
    <w:p w:rsidR="00536493" w:rsidRPr="006563C5" w:rsidRDefault="00536493" w:rsidP="00086C32">
      <w:pPr>
        <w:widowControl w:val="0"/>
        <w:numPr>
          <w:ilvl w:val="0"/>
          <w:numId w:val="2"/>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Implement the following expressions using combination of gates:</w:t>
      </w:r>
    </w:p>
    <w:p w:rsidR="00536493" w:rsidRPr="006563C5" w:rsidRDefault="00536493" w:rsidP="00086C32">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(A'+B)∙B</w:t>
      </w:r>
    </w:p>
    <w:p w:rsidR="00536493" w:rsidRPr="006563C5" w:rsidRDefault="00536493" w:rsidP="00086C32">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(A∙B)+A'</w:t>
      </w:r>
    </w:p>
    <w:p w:rsidR="00536493" w:rsidRPr="006563C5" w:rsidRDefault="00536493" w:rsidP="00086C32">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 (B∙B')</w:t>
      </w:r>
    </w:p>
    <w:p w:rsidR="00536493" w:rsidRPr="006563C5" w:rsidRDefault="00536493" w:rsidP="00086C32">
      <w:pPr>
        <w:widowControl w:val="0"/>
        <w:numPr>
          <w:ilvl w:val="0"/>
          <w:numId w:val="3"/>
        </w:numPr>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(A'</w:t>
      </w:r>
      <w:r w:rsidRPr="006563C5">
        <w:rPr>
          <w:rFonts w:ascii="Cambria Math" w:hAnsi="Cambria Math"/>
          <w:sz w:val="24"/>
          <w:szCs w:val="24"/>
        </w:rPr>
        <w:t>⊕</w:t>
      </w:r>
      <w:r w:rsidRPr="006563C5">
        <w:rPr>
          <w:rFonts w:ascii="Times New Roman" w:hAnsi="Times New Roman"/>
          <w:sz w:val="24"/>
          <w:szCs w:val="24"/>
        </w:rPr>
        <w:t>B)∙A</w:t>
      </w:r>
    </w:p>
    <w:p w:rsidR="00536493" w:rsidRPr="006563C5" w:rsidRDefault="00536493" w:rsidP="00536493">
      <w:pPr>
        <w:widowControl w:val="0"/>
        <w:autoSpaceDE w:val="0"/>
        <w:autoSpaceDN w:val="0"/>
        <w:adjustRightInd w:val="0"/>
        <w:spacing w:after="0" w:line="240" w:lineRule="auto"/>
        <w:ind w:left="1373"/>
        <w:rPr>
          <w:rFonts w:ascii="Times New Roman" w:hAnsi="Times New Roman"/>
          <w:sz w:val="24"/>
          <w:szCs w:val="24"/>
        </w:rPr>
      </w:pPr>
    </w:p>
    <w:p w:rsidR="00861BA7" w:rsidRPr="006563C5" w:rsidRDefault="00861BA7" w:rsidP="00536493">
      <w:pPr>
        <w:rPr>
          <w:rFonts w:ascii="Times New Roman" w:hAnsi="Times New Roman"/>
        </w:rPr>
      </w:pPr>
    </w:p>
    <w:p w:rsidR="00792E96" w:rsidRPr="006563C5" w:rsidRDefault="00792E96" w:rsidP="00536493">
      <w:pPr>
        <w:rPr>
          <w:rFonts w:ascii="Times New Roman" w:hAnsi="Times New Roman"/>
        </w:rPr>
      </w:pPr>
    </w:p>
    <w:p w:rsidR="00792E96" w:rsidRPr="006563C5" w:rsidRDefault="00792E96" w:rsidP="00536493">
      <w:pPr>
        <w:rPr>
          <w:rFonts w:ascii="Times New Roman" w:hAnsi="Times New Roman"/>
        </w:rPr>
      </w:pPr>
    </w:p>
    <w:p w:rsidR="00D573BB" w:rsidRPr="006563C5" w:rsidRDefault="009C4A32" w:rsidP="00536493">
      <w:pPr>
        <w:rPr>
          <w:rFonts w:ascii="Times New Roman" w:hAnsi="Times New Roman"/>
        </w:rPr>
      </w:pPr>
      <w:r w:rsidRPr="009C4A32">
        <w:rPr>
          <w:rFonts w:ascii="Times New Roman" w:hAnsi="Times New Roman"/>
          <w:noProof/>
          <w:lang w:val="en-IN" w:eastAsia="en-IN"/>
        </w:rPr>
        <w:drawing>
          <wp:anchor distT="0" distB="0" distL="114300" distR="114300" simplePos="0" relativeHeight="251671040" behindDoc="0" locked="0" layoutInCell="1" allowOverlap="1" wp14:anchorId="47F35939" wp14:editId="5DB2B559">
            <wp:simplePos x="0" y="0"/>
            <wp:positionH relativeFrom="column">
              <wp:posOffset>28575</wp:posOffset>
            </wp:positionH>
            <wp:positionV relativeFrom="paragraph">
              <wp:posOffset>42545</wp:posOffset>
            </wp:positionV>
            <wp:extent cx="4835788" cy="7200000"/>
            <wp:effectExtent l="0" t="0" r="3175" b="1270"/>
            <wp:wrapSquare wrapText="bothSides"/>
            <wp:docPr id="28" name="Picture 28" descr="B:\College stuff\DD lab\dd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College stuff\DD lab\dd 1_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5788" cy="72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73BB" w:rsidRPr="006563C5" w:rsidRDefault="009C4A32">
      <w:pPr>
        <w:rPr>
          <w:rFonts w:ascii="Times New Roman" w:hAnsi="Times New Roman"/>
        </w:rPr>
      </w:pPr>
      <w:r w:rsidRPr="009C4A32">
        <w:rPr>
          <w:rFonts w:ascii="Times New Roman" w:hAnsi="Times New Roman"/>
        </w:rPr>
        <w:t xml:space="preserve"> </w:t>
      </w:r>
      <w:r w:rsidR="00D573BB"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792E96" w:rsidRPr="006563C5" w:rsidTr="00704F90">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92E96" w:rsidRPr="006563C5" w:rsidRDefault="00704F90" w:rsidP="001E5429">
            <w:pPr>
              <w:suppressAutoHyphens/>
              <w:spacing w:after="0"/>
              <w:rPr>
                <w:rFonts w:ascii="Times New Roman" w:eastAsia="Calibri" w:hAnsi="Times New Roman"/>
                <w:color w:val="000000"/>
                <w:kern w:val="2"/>
                <w:sz w:val="24"/>
                <w:szCs w:val="24"/>
              </w:rPr>
            </w:pPr>
            <w:r w:rsidRPr="006563C5">
              <w:rPr>
                <w:rFonts w:ascii="Times New Roman" w:hAnsi="Times New Roman"/>
                <w:iCs/>
                <w:sz w:val="24"/>
                <w:szCs w:val="24"/>
              </w:rPr>
              <w:lastRenderedPageBreak/>
              <w:t>B</w:t>
            </w:r>
            <w:r w:rsidR="00792E96" w:rsidRPr="006563C5">
              <w:rPr>
                <w:rFonts w:ascii="Times New Roman" w:hAnsi="Times New Roman"/>
                <w:b/>
                <w:iCs/>
                <w:sz w:val="24"/>
                <w:szCs w:val="24"/>
              </w:rPr>
              <w:t>atch:               Roll No.:                                 Experiment / assignment / tutorial No.: 2</w:t>
            </w:r>
          </w:p>
        </w:tc>
      </w:tr>
    </w:tbl>
    <w:p w:rsidR="00792E96" w:rsidRPr="006563C5" w:rsidRDefault="00792E96" w:rsidP="00536493">
      <w:pP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792E96" w:rsidRPr="006563C5" w:rsidTr="008E5FD4">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 xml:space="preserve">Binary Adders and </w:t>
            </w:r>
            <w:proofErr w:type="spellStart"/>
            <w:r w:rsidRPr="006563C5">
              <w:rPr>
                <w:rFonts w:ascii="Times New Roman" w:hAnsi="Times New Roman"/>
                <w:sz w:val="24"/>
                <w:szCs w:val="24"/>
              </w:rPr>
              <w:t>Subtractors</w:t>
            </w:r>
            <w:proofErr w:type="spellEnd"/>
          </w:p>
        </w:tc>
      </w:tr>
    </w:tbl>
    <w:p w:rsidR="008E5FD4" w:rsidRPr="006563C5" w:rsidRDefault="008E5FD4" w:rsidP="008E5FD4">
      <w:pPr>
        <w:rPr>
          <w:rFonts w:ascii="Times New Roman" w:eastAsia="Calibri" w:hAnsi="Times New Roman"/>
          <w:color w:val="000000"/>
          <w:kern w:val="2"/>
        </w:rPr>
      </w:pPr>
      <w:r w:rsidRPr="006563C5">
        <w:rPr>
          <w:rFonts w:ascii="Times New Roman" w:hAnsi="Times New Roman"/>
          <w:b/>
        </w:rPr>
        <w:t>___________________________________________________________________</w:t>
      </w:r>
      <w:r>
        <w:rPr>
          <w:rFonts w:ascii="Times New Roman" w:hAnsi="Times New Roman"/>
          <w:b/>
        </w:rPr>
        <w:t>_______________</w:t>
      </w:r>
      <w:r w:rsidRPr="006563C5">
        <w:rPr>
          <w:rFonts w:ascii="Times New Roman" w:hAnsi="Times New Roman"/>
          <w:b/>
        </w:rPr>
        <w:t>___</w:t>
      </w:r>
    </w:p>
    <w:p w:rsidR="00792E96" w:rsidRPr="006563C5" w:rsidRDefault="00792E96" w:rsidP="00792E96">
      <w:pPr>
        <w:widowControl w:val="0"/>
        <w:autoSpaceDE w:val="0"/>
        <w:autoSpaceDN w:val="0"/>
        <w:adjustRightInd w:val="0"/>
        <w:spacing w:after="0" w:line="272" w:lineRule="exact"/>
        <w:rPr>
          <w:rFonts w:ascii="Times New Roman" w:hAnsi="Times New Roman"/>
          <w:sz w:val="24"/>
          <w:szCs w:val="24"/>
        </w:rPr>
      </w:pPr>
    </w:p>
    <w:p w:rsidR="00792E96" w:rsidRPr="006563C5" w:rsidRDefault="00792E96" w:rsidP="00704F90">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 xml:space="preserve">Objective: </w:t>
      </w:r>
      <w:r w:rsidRPr="006563C5">
        <w:rPr>
          <w:rFonts w:ascii="Times New Roman" w:hAnsi="Times New Roman"/>
          <w:sz w:val="24"/>
          <w:szCs w:val="24"/>
        </w:rPr>
        <w:t>To implement half and full adder–</w:t>
      </w:r>
      <w:proofErr w:type="spellStart"/>
      <w:r w:rsidRPr="006563C5">
        <w:rPr>
          <w:rFonts w:ascii="Times New Roman" w:hAnsi="Times New Roman"/>
          <w:sz w:val="24"/>
          <w:szCs w:val="24"/>
        </w:rPr>
        <w:t>subtractor</w:t>
      </w:r>
      <w:proofErr w:type="spellEnd"/>
      <w:r w:rsidRPr="006563C5">
        <w:rPr>
          <w:rFonts w:ascii="Times New Roman" w:hAnsi="Times New Roman"/>
          <w:sz w:val="24"/>
          <w:szCs w:val="24"/>
        </w:rPr>
        <w:t xml:space="preserve"> using gates and IC</w:t>
      </w:r>
      <w:r w:rsidR="00CC713A">
        <w:rPr>
          <w:rFonts w:ascii="Times New Roman" w:hAnsi="Times New Roman"/>
          <w:sz w:val="24"/>
          <w:szCs w:val="24"/>
        </w:rPr>
        <w:t xml:space="preserve"> 7483</w:t>
      </w:r>
    </w:p>
    <w:p w:rsidR="00792E96" w:rsidRPr="006563C5" w:rsidRDefault="00792E96" w:rsidP="00792E96">
      <w:pPr>
        <w:widowControl w:val="0"/>
        <w:autoSpaceDE w:val="0"/>
        <w:autoSpaceDN w:val="0"/>
        <w:adjustRightInd w:val="0"/>
        <w:spacing w:after="0" w:line="7" w:lineRule="exact"/>
        <w:rPr>
          <w:rFonts w:ascii="Times New Roman" w:hAnsi="Times New Roman"/>
          <w:sz w:val="24"/>
          <w:szCs w:val="24"/>
        </w:rPr>
      </w:pPr>
    </w:p>
    <w:p w:rsidR="00792E96" w:rsidRPr="006563C5" w:rsidRDefault="00792E96" w:rsidP="006563C5">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______________________________________________________________________</w:t>
      </w:r>
      <w:r w:rsidR="006563C5" w:rsidRPr="006563C5">
        <w:rPr>
          <w:rFonts w:ascii="Times New Roman" w:hAnsi="Times New Roman"/>
          <w:sz w:val="24"/>
          <w:szCs w:val="24"/>
        </w:rPr>
        <w:t>________</w:t>
      </w:r>
    </w:p>
    <w:p w:rsidR="006563C5" w:rsidRPr="006563C5" w:rsidRDefault="006563C5" w:rsidP="00704F90">
      <w:pPr>
        <w:widowControl w:val="0"/>
        <w:autoSpaceDE w:val="0"/>
        <w:autoSpaceDN w:val="0"/>
        <w:adjustRightInd w:val="0"/>
        <w:spacing w:after="0" w:line="240" w:lineRule="auto"/>
        <w:rPr>
          <w:rFonts w:ascii="Times New Roman" w:hAnsi="Times New Roman"/>
          <w:b/>
          <w:bCs/>
          <w:sz w:val="24"/>
          <w:szCs w:val="24"/>
        </w:rPr>
      </w:pPr>
    </w:p>
    <w:p w:rsidR="00792E96" w:rsidRPr="006563C5" w:rsidRDefault="00792E96" w:rsidP="00704F90">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Expected Outcome of Experiment:</w:t>
      </w:r>
    </w:p>
    <w:p w:rsidR="00656E5C" w:rsidRPr="006563C5" w:rsidRDefault="00656E5C" w:rsidP="00704F90">
      <w:pPr>
        <w:widowControl w:val="0"/>
        <w:autoSpaceDE w:val="0"/>
        <w:autoSpaceDN w:val="0"/>
        <w:adjustRightInd w:val="0"/>
        <w:spacing w:after="0" w:line="240" w:lineRule="auto"/>
        <w:rPr>
          <w:rFonts w:ascii="Times New Roman" w:hAnsi="Times New Roman"/>
          <w:sz w:val="24"/>
          <w:szCs w:val="24"/>
        </w:rPr>
      </w:pPr>
    </w:p>
    <w:p w:rsidR="00656E5C" w:rsidRPr="006563C5" w:rsidRDefault="00656E5C" w:rsidP="00704F90">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rsidR="00792E96" w:rsidRPr="006563C5" w:rsidRDefault="00792E96" w:rsidP="00792E96">
      <w:pPr>
        <w:widowControl w:val="0"/>
        <w:autoSpaceDE w:val="0"/>
        <w:autoSpaceDN w:val="0"/>
        <w:adjustRightInd w:val="0"/>
        <w:spacing w:after="0" w:line="47" w:lineRule="exact"/>
        <w:rPr>
          <w:rFonts w:ascii="Times New Roman" w:hAnsi="Times New Roman"/>
          <w:sz w:val="24"/>
          <w:szCs w:val="24"/>
        </w:rPr>
      </w:pPr>
    </w:p>
    <w:p w:rsidR="00792E96" w:rsidRPr="006563C5" w:rsidRDefault="00792E96" w:rsidP="00704F90">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_________________________________________________________________</w:t>
      </w:r>
      <w:r w:rsidR="006563C5" w:rsidRPr="006563C5">
        <w:rPr>
          <w:rFonts w:ascii="Times New Roman" w:hAnsi="Times New Roman"/>
          <w:b/>
          <w:bCs/>
          <w:sz w:val="24"/>
          <w:szCs w:val="24"/>
        </w:rPr>
        <w:t>_____________</w:t>
      </w:r>
    </w:p>
    <w:p w:rsidR="00792E96" w:rsidRPr="006563C5" w:rsidRDefault="00792E96" w:rsidP="00792E96">
      <w:pPr>
        <w:widowControl w:val="0"/>
        <w:autoSpaceDE w:val="0"/>
        <w:autoSpaceDN w:val="0"/>
        <w:adjustRightInd w:val="0"/>
        <w:spacing w:after="0" w:line="360" w:lineRule="exact"/>
        <w:rPr>
          <w:rFonts w:ascii="Times New Roman" w:hAnsi="Times New Roman"/>
          <w:sz w:val="24"/>
          <w:szCs w:val="24"/>
        </w:rPr>
      </w:pPr>
    </w:p>
    <w:p w:rsidR="00792E96" w:rsidRPr="006563C5" w:rsidRDefault="00792E96" w:rsidP="00704F90">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Books/ Journals/ Websites referred:</w:t>
      </w:r>
    </w:p>
    <w:p w:rsidR="00704F90" w:rsidRPr="006563C5" w:rsidRDefault="00704F90" w:rsidP="00704F90">
      <w:pPr>
        <w:widowControl w:val="0"/>
        <w:autoSpaceDE w:val="0"/>
        <w:autoSpaceDN w:val="0"/>
        <w:adjustRightInd w:val="0"/>
        <w:spacing w:after="0" w:line="240" w:lineRule="auto"/>
        <w:rPr>
          <w:rFonts w:ascii="Times New Roman" w:hAnsi="Times New Roman"/>
          <w:sz w:val="24"/>
          <w:szCs w:val="24"/>
        </w:rPr>
      </w:pPr>
    </w:p>
    <w:p w:rsidR="00792E96" w:rsidRPr="006563C5" w:rsidRDefault="00792E96" w:rsidP="00792E96">
      <w:pPr>
        <w:widowControl w:val="0"/>
        <w:autoSpaceDE w:val="0"/>
        <w:autoSpaceDN w:val="0"/>
        <w:adjustRightInd w:val="0"/>
        <w:spacing w:after="0" w:line="35" w:lineRule="exact"/>
        <w:rPr>
          <w:rFonts w:ascii="Times New Roman" w:hAnsi="Times New Roman"/>
          <w:sz w:val="24"/>
          <w:szCs w:val="24"/>
        </w:rPr>
      </w:pPr>
    </w:p>
    <w:p w:rsidR="00792E96" w:rsidRPr="006563C5" w:rsidRDefault="00792E96" w:rsidP="00086C32">
      <w:pPr>
        <w:pStyle w:val="ListParagraph"/>
        <w:widowControl w:val="0"/>
        <w:numPr>
          <w:ilvl w:val="0"/>
          <w:numId w:val="23"/>
        </w:numPr>
        <w:overflowPunct w:val="0"/>
        <w:autoSpaceDE w:val="0"/>
        <w:autoSpaceDN w:val="0"/>
        <w:adjustRightInd w:val="0"/>
        <w:spacing w:after="0" w:line="240" w:lineRule="auto"/>
        <w:jc w:val="both"/>
      </w:pPr>
      <w:r w:rsidRPr="006563C5">
        <w:rPr>
          <w:color w:val="00000A"/>
        </w:rPr>
        <w:t xml:space="preserve">R. P. Jain, “Modern Digital Electronics”, Tata McGraw Hill </w:t>
      </w:r>
    </w:p>
    <w:p w:rsidR="00792E96" w:rsidRPr="006563C5" w:rsidRDefault="00792E96" w:rsidP="00792E96">
      <w:pPr>
        <w:widowControl w:val="0"/>
        <w:autoSpaceDE w:val="0"/>
        <w:autoSpaceDN w:val="0"/>
        <w:adjustRightInd w:val="0"/>
        <w:spacing w:after="0" w:line="41" w:lineRule="exact"/>
        <w:rPr>
          <w:rFonts w:ascii="Times New Roman" w:hAnsi="Times New Roman"/>
          <w:sz w:val="24"/>
          <w:szCs w:val="24"/>
        </w:rPr>
      </w:pPr>
    </w:p>
    <w:p w:rsidR="00792E96" w:rsidRPr="006563C5" w:rsidRDefault="00792E96" w:rsidP="00086C32">
      <w:pPr>
        <w:pStyle w:val="ListParagraph"/>
        <w:widowControl w:val="0"/>
        <w:numPr>
          <w:ilvl w:val="0"/>
          <w:numId w:val="23"/>
        </w:numPr>
        <w:overflowPunct w:val="0"/>
        <w:autoSpaceDE w:val="0"/>
        <w:autoSpaceDN w:val="0"/>
        <w:adjustRightInd w:val="0"/>
        <w:spacing w:after="0" w:line="240" w:lineRule="auto"/>
        <w:jc w:val="both"/>
      </w:pPr>
      <w:r w:rsidRPr="006563C5">
        <w:t xml:space="preserve">M .Morris Mano, “Digital Logic &amp; computer Design”, PHI </w:t>
      </w:r>
    </w:p>
    <w:p w:rsidR="00792E96" w:rsidRPr="006563C5" w:rsidRDefault="00792E96" w:rsidP="00792E96">
      <w:pPr>
        <w:widowControl w:val="0"/>
        <w:autoSpaceDE w:val="0"/>
        <w:autoSpaceDN w:val="0"/>
        <w:adjustRightInd w:val="0"/>
        <w:spacing w:after="0" w:line="75" w:lineRule="exact"/>
        <w:rPr>
          <w:rFonts w:ascii="Times New Roman" w:hAnsi="Times New Roman"/>
          <w:sz w:val="24"/>
          <w:szCs w:val="24"/>
        </w:rPr>
      </w:pPr>
    </w:p>
    <w:p w:rsidR="00792E96" w:rsidRPr="006563C5" w:rsidRDefault="006563C5" w:rsidP="00086C32">
      <w:pPr>
        <w:pStyle w:val="ListParagraph"/>
        <w:widowControl w:val="0"/>
        <w:numPr>
          <w:ilvl w:val="0"/>
          <w:numId w:val="23"/>
        </w:numPr>
        <w:overflowPunct w:val="0"/>
        <w:autoSpaceDE w:val="0"/>
        <w:autoSpaceDN w:val="0"/>
        <w:adjustRightInd w:val="0"/>
        <w:spacing w:after="0" w:line="234" w:lineRule="auto"/>
        <w:ind w:right="140"/>
        <w:jc w:val="both"/>
      </w:pPr>
      <w:r w:rsidRPr="006563C5">
        <w:t>http://physics.niser.ac.in/labmanuals/sem5/elect/7_ADDER%20SUBTRACT</w:t>
      </w:r>
      <w:r w:rsidR="00792E96" w:rsidRPr="006563C5">
        <w:t xml:space="preserve">O </w:t>
      </w:r>
      <w:hyperlink r:id="rId36" w:history="1">
        <w:r w:rsidR="00792E96" w:rsidRPr="006563C5">
          <w:t xml:space="preserve"> R%20CIRCUITS.pd</w:t>
        </w:r>
      </w:hyperlink>
      <w:r w:rsidR="00792E96" w:rsidRPr="006563C5">
        <w:t xml:space="preserve">f </w:t>
      </w:r>
    </w:p>
    <w:p w:rsidR="00704F90" w:rsidRPr="006563C5" w:rsidRDefault="00704F90" w:rsidP="00704F90">
      <w:pPr>
        <w:widowControl w:val="0"/>
        <w:autoSpaceDE w:val="0"/>
        <w:autoSpaceDN w:val="0"/>
        <w:adjustRightInd w:val="0"/>
        <w:spacing w:after="0" w:line="240" w:lineRule="auto"/>
        <w:rPr>
          <w:rFonts w:ascii="Times New Roman" w:hAnsi="Times New Roman"/>
          <w:sz w:val="24"/>
          <w:szCs w:val="24"/>
        </w:rPr>
      </w:pPr>
    </w:p>
    <w:p w:rsidR="00792E96" w:rsidRPr="006563C5" w:rsidRDefault="00792E96" w:rsidP="00704F90">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Pre Lab/ Prior Concepts:</w:t>
      </w:r>
    </w:p>
    <w:p w:rsidR="00704F90" w:rsidRPr="006563C5" w:rsidRDefault="00704F90" w:rsidP="00704F90">
      <w:pPr>
        <w:widowControl w:val="0"/>
        <w:overflowPunct w:val="0"/>
        <w:autoSpaceDE w:val="0"/>
        <w:autoSpaceDN w:val="0"/>
        <w:adjustRightInd w:val="0"/>
        <w:spacing w:after="0" w:line="214" w:lineRule="auto"/>
        <w:rPr>
          <w:rFonts w:ascii="Times New Roman" w:hAnsi="Times New Roman"/>
          <w:sz w:val="24"/>
          <w:szCs w:val="24"/>
        </w:rPr>
      </w:pPr>
    </w:p>
    <w:p w:rsidR="00792E96" w:rsidRPr="006563C5" w:rsidRDefault="00792E96" w:rsidP="00704F90">
      <w:pPr>
        <w:widowControl w:val="0"/>
        <w:overflowPunct w:val="0"/>
        <w:autoSpaceDE w:val="0"/>
        <w:autoSpaceDN w:val="0"/>
        <w:adjustRightInd w:val="0"/>
        <w:spacing w:after="0" w:line="214" w:lineRule="auto"/>
        <w:rPr>
          <w:rFonts w:ascii="Times New Roman" w:hAnsi="Times New Roman"/>
          <w:sz w:val="24"/>
          <w:szCs w:val="24"/>
        </w:rPr>
      </w:pPr>
      <w:r w:rsidRPr="006563C5">
        <w:rPr>
          <w:rFonts w:ascii="Times New Roman" w:hAnsi="Times New Roman"/>
          <w:b/>
          <w:bCs/>
          <w:sz w:val="24"/>
          <w:szCs w:val="24"/>
        </w:rPr>
        <w:t xml:space="preserve">Adder: </w:t>
      </w:r>
      <w:r w:rsidRPr="006563C5">
        <w:rPr>
          <w:rFonts w:ascii="Times New Roman" w:hAnsi="Times New Roman"/>
          <w:sz w:val="24"/>
          <w:szCs w:val="24"/>
        </w:rPr>
        <w:t>Addition of two binary digits is most basic operation performed by the digital</w:t>
      </w:r>
      <w:r w:rsidR="006563C5">
        <w:rPr>
          <w:rFonts w:ascii="Times New Roman" w:hAnsi="Times New Roman"/>
          <w:sz w:val="24"/>
          <w:szCs w:val="24"/>
        </w:rPr>
        <w:t xml:space="preserve"> </w:t>
      </w:r>
      <w:r w:rsidRPr="006563C5">
        <w:rPr>
          <w:rFonts w:ascii="Times New Roman" w:hAnsi="Times New Roman"/>
          <w:sz w:val="24"/>
          <w:szCs w:val="24"/>
        </w:rPr>
        <w:t>computer. There are two types of adder:</w:t>
      </w:r>
    </w:p>
    <w:p w:rsidR="00704F90" w:rsidRPr="006563C5" w:rsidRDefault="00704F90" w:rsidP="00704F90">
      <w:pPr>
        <w:widowControl w:val="0"/>
        <w:overflowPunct w:val="0"/>
        <w:autoSpaceDE w:val="0"/>
        <w:autoSpaceDN w:val="0"/>
        <w:adjustRightInd w:val="0"/>
        <w:spacing w:after="0" w:line="214" w:lineRule="auto"/>
        <w:rPr>
          <w:rFonts w:ascii="Times New Roman" w:hAnsi="Times New Roman"/>
          <w:sz w:val="24"/>
          <w:szCs w:val="24"/>
        </w:rPr>
      </w:pPr>
    </w:p>
    <w:p w:rsidR="00792E96" w:rsidRPr="006563C5" w:rsidRDefault="00792E96" w:rsidP="00792E96">
      <w:pPr>
        <w:widowControl w:val="0"/>
        <w:autoSpaceDE w:val="0"/>
        <w:autoSpaceDN w:val="0"/>
        <w:adjustRightInd w:val="0"/>
        <w:spacing w:after="0" w:line="3" w:lineRule="exact"/>
        <w:rPr>
          <w:rFonts w:ascii="Times New Roman" w:hAnsi="Times New Roman"/>
          <w:sz w:val="24"/>
          <w:szCs w:val="24"/>
        </w:rPr>
      </w:pPr>
    </w:p>
    <w:p w:rsidR="00792E96" w:rsidRPr="006563C5" w:rsidRDefault="00792E96" w:rsidP="00086C32">
      <w:pPr>
        <w:pStyle w:val="ListParagraph"/>
        <w:widowControl w:val="0"/>
        <w:numPr>
          <w:ilvl w:val="0"/>
          <w:numId w:val="24"/>
        </w:numPr>
        <w:overflowPunct w:val="0"/>
        <w:autoSpaceDE w:val="0"/>
        <w:autoSpaceDN w:val="0"/>
        <w:adjustRightInd w:val="0"/>
        <w:spacing w:after="0" w:line="240" w:lineRule="auto"/>
        <w:jc w:val="both"/>
      </w:pPr>
      <w:r w:rsidRPr="006563C5">
        <w:t xml:space="preserve">Half adder </w:t>
      </w:r>
    </w:p>
    <w:p w:rsidR="00792E96" w:rsidRPr="006563C5" w:rsidRDefault="00792E96" w:rsidP="00086C32">
      <w:pPr>
        <w:pStyle w:val="ListParagraph"/>
        <w:widowControl w:val="0"/>
        <w:numPr>
          <w:ilvl w:val="0"/>
          <w:numId w:val="24"/>
        </w:numPr>
        <w:overflowPunct w:val="0"/>
        <w:autoSpaceDE w:val="0"/>
        <w:autoSpaceDN w:val="0"/>
        <w:adjustRightInd w:val="0"/>
        <w:spacing w:after="0" w:line="239" w:lineRule="auto"/>
        <w:jc w:val="both"/>
      </w:pPr>
      <w:r w:rsidRPr="006563C5">
        <w:t xml:space="preserve">Full adder </w:t>
      </w:r>
    </w:p>
    <w:p w:rsidR="00792E96" w:rsidRPr="006563C5" w:rsidRDefault="00792E96" w:rsidP="00792E96">
      <w:pPr>
        <w:widowControl w:val="0"/>
        <w:overflowPunct w:val="0"/>
        <w:autoSpaceDE w:val="0"/>
        <w:autoSpaceDN w:val="0"/>
        <w:adjustRightInd w:val="0"/>
        <w:spacing w:after="0" w:line="239" w:lineRule="auto"/>
        <w:jc w:val="both"/>
        <w:rPr>
          <w:rFonts w:ascii="Times New Roman" w:hAnsi="Times New Roman"/>
          <w:sz w:val="24"/>
          <w:szCs w:val="24"/>
        </w:rPr>
      </w:pPr>
    </w:p>
    <w:p w:rsidR="00792E96" w:rsidRPr="006563C5" w:rsidRDefault="00792E96" w:rsidP="00792E96">
      <w:pPr>
        <w:widowControl w:val="0"/>
        <w:autoSpaceDE w:val="0"/>
        <w:autoSpaceDN w:val="0"/>
        <w:adjustRightInd w:val="0"/>
        <w:spacing w:after="0" w:line="273"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14" w:lineRule="auto"/>
        <w:jc w:val="both"/>
        <w:rPr>
          <w:rFonts w:ascii="Times New Roman" w:hAnsi="Times New Roman"/>
          <w:sz w:val="24"/>
          <w:szCs w:val="24"/>
        </w:rPr>
      </w:pPr>
      <w:r w:rsidRPr="006563C5">
        <w:rPr>
          <w:rFonts w:ascii="Times New Roman" w:hAnsi="Times New Roman"/>
          <w:b/>
          <w:bCs/>
          <w:sz w:val="24"/>
          <w:szCs w:val="24"/>
        </w:rPr>
        <w:t xml:space="preserve">Half Adder: </w:t>
      </w:r>
      <w:r w:rsidRPr="006563C5">
        <w:rPr>
          <w:rFonts w:ascii="Times New Roman" w:hAnsi="Times New Roman"/>
          <w:sz w:val="24"/>
          <w:szCs w:val="24"/>
        </w:rPr>
        <w:t xml:space="preserve">Half adder is combinational logic circuit with two inputs and two </w:t>
      </w:r>
      <w:r w:rsidR="006563C5" w:rsidRPr="006563C5">
        <w:rPr>
          <w:rFonts w:ascii="Times New Roman" w:hAnsi="Times New Roman"/>
          <w:sz w:val="24"/>
          <w:szCs w:val="24"/>
        </w:rPr>
        <w:t>outputs. It</w:t>
      </w:r>
      <w:r w:rsidRPr="006563C5">
        <w:rPr>
          <w:rFonts w:ascii="Times New Roman" w:hAnsi="Times New Roman"/>
          <w:sz w:val="24"/>
          <w:szCs w:val="24"/>
        </w:rPr>
        <w:t xml:space="preserve"> is the basic building block for addition of two single bit numbers.</w:t>
      </w:r>
    </w:p>
    <w:p w:rsidR="00792E96" w:rsidRPr="006563C5" w:rsidRDefault="00792E96" w:rsidP="00792E96">
      <w:pPr>
        <w:widowControl w:val="0"/>
        <w:autoSpaceDE w:val="0"/>
        <w:autoSpaceDN w:val="0"/>
        <w:adjustRightInd w:val="0"/>
        <w:spacing w:after="0" w:line="353"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63" w:lineRule="auto"/>
        <w:jc w:val="both"/>
        <w:rPr>
          <w:rFonts w:ascii="Times New Roman" w:hAnsi="Times New Roman"/>
          <w:sz w:val="24"/>
          <w:szCs w:val="24"/>
        </w:rPr>
      </w:pPr>
      <w:r w:rsidRPr="006563C5">
        <w:rPr>
          <w:rFonts w:ascii="Times New Roman" w:hAnsi="Times New Roman"/>
          <w:b/>
          <w:bCs/>
          <w:sz w:val="24"/>
          <w:szCs w:val="24"/>
        </w:rPr>
        <w:t xml:space="preserve">Full adder: </w:t>
      </w:r>
      <w:r w:rsidRPr="006563C5">
        <w:rPr>
          <w:rFonts w:ascii="Times New Roman" w:hAnsi="Times New Roman"/>
          <w:sz w:val="24"/>
          <w:szCs w:val="24"/>
        </w:rPr>
        <w:t>A half adder has a provision not to add a carry coming from the lower</w:t>
      </w:r>
      <w:r w:rsidR="006563C5">
        <w:rPr>
          <w:rFonts w:ascii="Times New Roman" w:hAnsi="Times New Roman"/>
          <w:sz w:val="24"/>
          <w:szCs w:val="24"/>
        </w:rPr>
        <w:t xml:space="preserve"> </w:t>
      </w:r>
      <w:r w:rsidRPr="006563C5">
        <w:rPr>
          <w:rFonts w:ascii="Times New Roman" w:hAnsi="Times New Roman"/>
          <w:sz w:val="24"/>
          <w:szCs w:val="24"/>
        </w:rPr>
        <w:t>order bits when multi bit addition is performed. for this purpose a third input terminal is added and this circuits is to add A,B,C where A and B are the nth order bits of the number A and B respectively and C is the carry generated from the addition of (n-1) order bits. This circuit is referred to as full adder.</w:t>
      </w:r>
    </w:p>
    <w:p w:rsidR="00792E96" w:rsidRPr="006563C5" w:rsidRDefault="00B43A9F" w:rsidP="00792E96">
      <w:pPr>
        <w:widowControl w:val="0"/>
        <w:autoSpaceDE w:val="0"/>
        <w:autoSpaceDN w:val="0"/>
        <w:adjustRightInd w:val="0"/>
        <w:spacing w:after="0" w:line="351" w:lineRule="exact"/>
        <w:rPr>
          <w:rFonts w:ascii="Times New Roman" w:hAnsi="Times New Roman"/>
          <w:sz w:val="24"/>
          <w:szCs w:val="24"/>
        </w:rPr>
      </w:pPr>
      <w:r>
        <w:rPr>
          <w:rFonts w:ascii="Times New Roman" w:hAnsi="Times New Roman"/>
          <w:noProof/>
          <w:lang w:val="en-IN" w:eastAsia="en-IN"/>
        </w:rPr>
        <w:lastRenderedPageBreak/>
        <mc:AlternateContent>
          <mc:Choice Requires="wps">
            <w:drawing>
              <wp:anchor distT="0" distB="0" distL="114300" distR="114300" simplePos="0" relativeHeight="251646464" behindDoc="1" locked="0" layoutInCell="0" allowOverlap="1">
                <wp:simplePos x="0" y="0"/>
                <wp:positionH relativeFrom="column">
                  <wp:posOffset>758190</wp:posOffset>
                </wp:positionH>
                <wp:positionV relativeFrom="paragraph">
                  <wp:posOffset>-836295</wp:posOffset>
                </wp:positionV>
                <wp:extent cx="59055" cy="15240"/>
                <wp:effectExtent l="0" t="0" r="0" b="3810"/>
                <wp:wrapNone/>
                <wp:docPr id="425"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7A27F" id="Rectangle 471" o:spid="_x0000_s1026" style="position:absolute;margin-left:59.7pt;margin-top:-65.85pt;width:4.65pt;height:1.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" o:allowincell="f" fillcolor="black" stroked="f"/>
            </w:pict>
          </mc:Fallback>
        </mc:AlternateContent>
      </w:r>
    </w:p>
    <w:p w:rsidR="00792E96" w:rsidRPr="006563C5" w:rsidRDefault="00792E96" w:rsidP="00792E96">
      <w:pPr>
        <w:widowControl w:val="0"/>
        <w:overflowPunct w:val="0"/>
        <w:autoSpaceDE w:val="0"/>
        <w:autoSpaceDN w:val="0"/>
        <w:adjustRightInd w:val="0"/>
        <w:spacing w:after="0" w:line="213" w:lineRule="auto"/>
        <w:jc w:val="both"/>
        <w:rPr>
          <w:rFonts w:ascii="Times New Roman" w:hAnsi="Times New Roman"/>
          <w:sz w:val="24"/>
          <w:szCs w:val="24"/>
        </w:rPr>
      </w:pP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w:t>
      </w:r>
      <w:r w:rsidRPr="006563C5">
        <w:rPr>
          <w:rFonts w:ascii="Times New Roman" w:hAnsi="Times New Roman"/>
          <w:sz w:val="24"/>
          <w:szCs w:val="24"/>
        </w:rPr>
        <w:t>Subtraction of two binary digits is one of the most basic operations</w:t>
      </w:r>
      <w:r w:rsidR="000B59DE" w:rsidRPr="006563C5">
        <w:rPr>
          <w:rFonts w:ascii="Times New Roman" w:hAnsi="Times New Roman"/>
          <w:sz w:val="24"/>
          <w:szCs w:val="24"/>
        </w:rPr>
        <w:t xml:space="preserve"> </w:t>
      </w:r>
      <w:r w:rsidRPr="006563C5">
        <w:rPr>
          <w:rFonts w:ascii="Times New Roman" w:hAnsi="Times New Roman"/>
          <w:sz w:val="24"/>
          <w:szCs w:val="24"/>
        </w:rPr>
        <w:t>performed by digital computer .th</w:t>
      </w:r>
      <w:r w:rsidR="00CC713A">
        <w:rPr>
          <w:rFonts w:ascii="Times New Roman" w:hAnsi="Times New Roman"/>
          <w:sz w:val="24"/>
          <w:szCs w:val="24"/>
        </w:rPr>
        <w:t xml:space="preserve">ere are two types of </w:t>
      </w:r>
      <w:proofErr w:type="spellStart"/>
      <w:r w:rsidR="00CC713A">
        <w:rPr>
          <w:rFonts w:ascii="Times New Roman" w:hAnsi="Times New Roman"/>
          <w:sz w:val="24"/>
          <w:szCs w:val="24"/>
        </w:rPr>
        <w:t>subtractor</w:t>
      </w:r>
      <w:proofErr w:type="spellEnd"/>
      <w:r w:rsidRPr="006563C5">
        <w:rPr>
          <w:rFonts w:ascii="Times New Roman" w:hAnsi="Times New Roman"/>
          <w:sz w:val="24"/>
          <w:szCs w:val="24"/>
        </w:rPr>
        <w:t>:</w:t>
      </w:r>
    </w:p>
    <w:p w:rsidR="00792E96" w:rsidRPr="006563C5" w:rsidRDefault="00792E96" w:rsidP="00792E96">
      <w:pPr>
        <w:widowControl w:val="0"/>
        <w:autoSpaceDE w:val="0"/>
        <w:autoSpaceDN w:val="0"/>
        <w:adjustRightInd w:val="0"/>
        <w:spacing w:after="0" w:line="3" w:lineRule="exact"/>
        <w:rPr>
          <w:rFonts w:ascii="Times New Roman" w:hAnsi="Times New Roman"/>
          <w:sz w:val="24"/>
          <w:szCs w:val="24"/>
        </w:rPr>
      </w:pPr>
    </w:p>
    <w:p w:rsidR="00792E96" w:rsidRPr="006563C5" w:rsidRDefault="00792E96" w:rsidP="00086C32">
      <w:pPr>
        <w:pStyle w:val="ListParagraph"/>
        <w:widowControl w:val="0"/>
        <w:numPr>
          <w:ilvl w:val="0"/>
          <w:numId w:val="25"/>
        </w:numPr>
        <w:overflowPunct w:val="0"/>
        <w:autoSpaceDE w:val="0"/>
        <w:autoSpaceDN w:val="0"/>
        <w:adjustRightInd w:val="0"/>
        <w:spacing w:after="0" w:line="240" w:lineRule="auto"/>
        <w:jc w:val="both"/>
      </w:pPr>
      <w:r w:rsidRPr="006563C5">
        <w:t xml:space="preserve">Half </w:t>
      </w:r>
      <w:proofErr w:type="spellStart"/>
      <w:r w:rsidRPr="006563C5">
        <w:t>subtractor</w:t>
      </w:r>
      <w:proofErr w:type="spellEnd"/>
    </w:p>
    <w:p w:rsidR="00792E96" w:rsidRPr="006563C5" w:rsidRDefault="00792E96" w:rsidP="006563C5">
      <w:pPr>
        <w:widowControl w:val="0"/>
        <w:autoSpaceDE w:val="0"/>
        <w:autoSpaceDN w:val="0"/>
        <w:adjustRightInd w:val="0"/>
        <w:spacing w:after="0" w:line="1" w:lineRule="exact"/>
        <w:rPr>
          <w:rFonts w:ascii="Times New Roman" w:hAnsi="Times New Roman"/>
          <w:sz w:val="24"/>
          <w:szCs w:val="24"/>
        </w:rPr>
      </w:pPr>
    </w:p>
    <w:p w:rsidR="00792E96" w:rsidRPr="006563C5" w:rsidRDefault="00792E96" w:rsidP="00086C32">
      <w:pPr>
        <w:pStyle w:val="ListParagraph"/>
        <w:widowControl w:val="0"/>
        <w:numPr>
          <w:ilvl w:val="0"/>
          <w:numId w:val="25"/>
        </w:numPr>
        <w:overflowPunct w:val="0"/>
        <w:autoSpaceDE w:val="0"/>
        <w:autoSpaceDN w:val="0"/>
        <w:adjustRightInd w:val="0"/>
        <w:spacing w:after="0" w:line="240" w:lineRule="auto"/>
        <w:jc w:val="both"/>
      </w:pPr>
      <w:r w:rsidRPr="006563C5">
        <w:t xml:space="preserve">Full </w:t>
      </w:r>
      <w:proofErr w:type="spellStart"/>
      <w:r w:rsidRPr="006563C5">
        <w:t>subtractor</w:t>
      </w:r>
      <w:proofErr w:type="spellEnd"/>
    </w:p>
    <w:p w:rsidR="00792E96" w:rsidRPr="006563C5" w:rsidRDefault="00792E96" w:rsidP="00792E96">
      <w:pPr>
        <w:widowControl w:val="0"/>
        <w:autoSpaceDE w:val="0"/>
        <w:autoSpaceDN w:val="0"/>
        <w:adjustRightInd w:val="0"/>
        <w:spacing w:after="0" w:line="332"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23" w:lineRule="auto"/>
        <w:ind w:right="480"/>
        <w:jc w:val="both"/>
        <w:rPr>
          <w:rFonts w:ascii="Times New Roman" w:hAnsi="Times New Roman"/>
          <w:sz w:val="24"/>
          <w:szCs w:val="24"/>
        </w:rPr>
      </w:pPr>
      <w:r w:rsidRPr="006563C5">
        <w:rPr>
          <w:rFonts w:ascii="Times New Roman" w:hAnsi="Times New Roman"/>
          <w:b/>
          <w:bCs/>
          <w:sz w:val="24"/>
          <w:szCs w:val="24"/>
        </w:rPr>
        <w:t xml:space="preserve">Half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w:t>
      </w:r>
      <w:r w:rsidRPr="006563C5">
        <w:rPr>
          <w:rFonts w:ascii="Times New Roman" w:hAnsi="Times New Roman"/>
          <w:sz w:val="24"/>
          <w:szCs w:val="24"/>
        </w:rPr>
        <w:t>Logic circuit for the subtraction of B from A where A,B are 1 bit</w:t>
      </w:r>
      <w:r w:rsidR="006563C5">
        <w:rPr>
          <w:rFonts w:ascii="Times New Roman" w:hAnsi="Times New Roman"/>
          <w:sz w:val="24"/>
          <w:szCs w:val="24"/>
        </w:rPr>
        <w:t xml:space="preserve"> </w:t>
      </w:r>
      <w:r w:rsidRPr="006563C5">
        <w:rPr>
          <w:rFonts w:ascii="Times New Roman" w:hAnsi="Times New Roman"/>
          <w:sz w:val="24"/>
          <w:szCs w:val="24"/>
        </w:rPr>
        <w:t>numbers is referred to as half subtract or .the subtract or process has two input and difference and borrow are the two outputs.</w:t>
      </w:r>
    </w:p>
    <w:p w:rsidR="00792E96" w:rsidRPr="006563C5" w:rsidRDefault="00792E96" w:rsidP="00792E96">
      <w:pPr>
        <w:widowControl w:val="0"/>
        <w:autoSpaceDE w:val="0"/>
        <w:autoSpaceDN w:val="0"/>
        <w:adjustRightInd w:val="0"/>
        <w:spacing w:after="0" w:line="335"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27" w:lineRule="auto"/>
        <w:ind w:right="120"/>
        <w:rPr>
          <w:rFonts w:ascii="Times New Roman" w:hAnsi="Times New Roman"/>
          <w:sz w:val="24"/>
          <w:szCs w:val="24"/>
        </w:rPr>
      </w:pPr>
      <w:r w:rsidRPr="006563C5">
        <w:rPr>
          <w:rFonts w:ascii="Times New Roman" w:hAnsi="Times New Roman"/>
          <w:b/>
          <w:bCs/>
          <w:sz w:val="24"/>
          <w:szCs w:val="24"/>
        </w:rPr>
        <w:t xml:space="preserve">Full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w:t>
      </w:r>
      <w:r w:rsidRPr="006563C5">
        <w:rPr>
          <w:rFonts w:ascii="Times New Roman" w:hAnsi="Times New Roman"/>
          <w:sz w:val="24"/>
          <w:szCs w:val="24"/>
        </w:rPr>
        <w:t xml:space="preserve">As in the case of the addition using logic gates, a full </w:t>
      </w:r>
      <w:proofErr w:type="spellStart"/>
      <w:r w:rsidRPr="006563C5">
        <w:rPr>
          <w:rFonts w:ascii="Times New Roman" w:hAnsi="Times New Roman"/>
          <w:sz w:val="24"/>
          <w:szCs w:val="24"/>
        </w:rPr>
        <w:t>subtractor</w:t>
      </w:r>
      <w:proofErr w:type="spellEnd"/>
      <w:r w:rsidRPr="006563C5">
        <w:rPr>
          <w:rFonts w:ascii="Times New Roman" w:hAnsi="Times New Roman"/>
          <w:sz w:val="24"/>
          <w:szCs w:val="24"/>
        </w:rPr>
        <w:t xml:space="preserve"> is</w:t>
      </w:r>
      <w:r w:rsidR="00CC713A">
        <w:rPr>
          <w:rFonts w:ascii="Times New Roman" w:hAnsi="Times New Roman"/>
          <w:sz w:val="24"/>
          <w:szCs w:val="24"/>
        </w:rPr>
        <w:t xml:space="preserve"> </w:t>
      </w:r>
      <w:r w:rsidRPr="006563C5">
        <w:rPr>
          <w:rFonts w:ascii="Times New Roman" w:hAnsi="Times New Roman"/>
          <w:sz w:val="24"/>
          <w:szCs w:val="24"/>
        </w:rPr>
        <w:t xml:space="preserve">made by combining two half-sub tractors and an additional OR-gate. A full </w:t>
      </w:r>
      <w:proofErr w:type="spellStart"/>
      <w:r w:rsidRPr="006563C5">
        <w:rPr>
          <w:rFonts w:ascii="Times New Roman" w:hAnsi="Times New Roman"/>
          <w:sz w:val="24"/>
          <w:szCs w:val="24"/>
        </w:rPr>
        <w:t>subtractor</w:t>
      </w:r>
      <w:proofErr w:type="spellEnd"/>
      <w:r w:rsidRPr="006563C5">
        <w:rPr>
          <w:rFonts w:ascii="Times New Roman" w:hAnsi="Times New Roman"/>
          <w:sz w:val="24"/>
          <w:szCs w:val="24"/>
        </w:rPr>
        <w:t xml:space="preserve"> has </w:t>
      </w:r>
      <w:proofErr w:type="gramStart"/>
      <w:r w:rsidRPr="006563C5">
        <w:rPr>
          <w:rFonts w:ascii="Times New Roman" w:hAnsi="Times New Roman"/>
          <w:sz w:val="24"/>
          <w:szCs w:val="24"/>
        </w:rPr>
        <w:t>the borrow</w:t>
      </w:r>
      <w:proofErr w:type="gramEnd"/>
      <w:r w:rsidRPr="006563C5">
        <w:rPr>
          <w:rFonts w:ascii="Times New Roman" w:hAnsi="Times New Roman"/>
          <w:sz w:val="24"/>
          <w:szCs w:val="24"/>
        </w:rPr>
        <w:t xml:space="preserve"> in capability (denoted as BOR</w:t>
      </w:r>
      <w:r w:rsidRPr="006563C5">
        <w:rPr>
          <w:rFonts w:ascii="Times New Roman" w:hAnsi="Times New Roman"/>
          <w:sz w:val="13"/>
          <w:szCs w:val="13"/>
        </w:rPr>
        <w:t>IN</w:t>
      </w:r>
      <w:r w:rsidRPr="006563C5">
        <w:rPr>
          <w:rFonts w:ascii="Times New Roman" w:hAnsi="Times New Roman"/>
          <w:sz w:val="24"/>
          <w:szCs w:val="24"/>
        </w:rPr>
        <w:t>) and so allows cascading which results in the possibility of multi-bit subtraction.</w:t>
      </w:r>
    </w:p>
    <w:p w:rsidR="00792E96" w:rsidRPr="006563C5" w:rsidRDefault="00792E96" w:rsidP="00792E96">
      <w:pPr>
        <w:widowControl w:val="0"/>
        <w:autoSpaceDE w:val="0"/>
        <w:autoSpaceDN w:val="0"/>
        <w:adjustRightInd w:val="0"/>
        <w:spacing w:after="0" w:line="326"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IC 7483</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11"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33" w:lineRule="auto"/>
        <w:rPr>
          <w:rFonts w:ascii="Times New Roman" w:hAnsi="Times New Roman"/>
          <w:sz w:val="24"/>
          <w:szCs w:val="24"/>
        </w:rPr>
      </w:pPr>
      <w:r w:rsidRPr="006563C5">
        <w:rPr>
          <w:rFonts w:ascii="Times New Roman" w:hAnsi="Times New Roman"/>
          <w:sz w:val="24"/>
          <w:szCs w:val="24"/>
        </w:rPr>
        <w:t>For subtraction of one binary number from another, we do so by adding 2’s complement of the former to the latter number using a full adder circuit.</w:t>
      </w:r>
    </w:p>
    <w:p w:rsidR="00792E96" w:rsidRPr="006563C5" w:rsidRDefault="00792E96" w:rsidP="00792E96">
      <w:pPr>
        <w:widowControl w:val="0"/>
        <w:autoSpaceDE w:val="0"/>
        <w:autoSpaceDN w:val="0"/>
        <w:adjustRightInd w:val="0"/>
        <w:spacing w:after="0" w:line="100"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32" w:lineRule="auto"/>
        <w:rPr>
          <w:rFonts w:ascii="Times New Roman" w:hAnsi="Times New Roman"/>
          <w:sz w:val="24"/>
          <w:szCs w:val="24"/>
        </w:rPr>
      </w:pPr>
      <w:r w:rsidRPr="006563C5">
        <w:rPr>
          <w:rFonts w:ascii="Times New Roman" w:hAnsi="Times New Roman"/>
          <w:sz w:val="24"/>
          <w:szCs w:val="24"/>
        </w:rPr>
        <w:t>IC 7483 is a 16 pin, 4-bit full adder. This IC has a provision to add the carry output to transfer and end around carry output using Co and C4 respectively.</w:t>
      </w:r>
    </w:p>
    <w:p w:rsidR="00792E96" w:rsidRPr="006563C5" w:rsidRDefault="00792E96" w:rsidP="00792E96">
      <w:pPr>
        <w:widowControl w:val="0"/>
        <w:autoSpaceDE w:val="0"/>
        <w:autoSpaceDN w:val="0"/>
        <w:adjustRightInd w:val="0"/>
        <w:spacing w:after="0" w:line="101"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33" w:lineRule="auto"/>
        <w:rPr>
          <w:rFonts w:ascii="Times New Roman" w:hAnsi="Times New Roman"/>
          <w:sz w:val="24"/>
          <w:szCs w:val="24"/>
        </w:rPr>
      </w:pPr>
      <w:r w:rsidRPr="006563C5">
        <w:rPr>
          <w:rFonts w:ascii="Times New Roman" w:hAnsi="Times New Roman"/>
          <w:b/>
          <w:bCs/>
          <w:sz w:val="24"/>
          <w:szCs w:val="24"/>
        </w:rPr>
        <w:t xml:space="preserve">2’s complement: </w:t>
      </w:r>
      <w:r w:rsidRPr="006563C5">
        <w:rPr>
          <w:rFonts w:ascii="Times New Roman" w:hAnsi="Times New Roman"/>
          <w:sz w:val="24"/>
          <w:szCs w:val="24"/>
        </w:rPr>
        <w:t>2’s complement of any binary no. can be obtained by adding 1 in 1’scomplement of that no.</w:t>
      </w:r>
    </w:p>
    <w:p w:rsidR="00792E96" w:rsidRPr="006563C5" w:rsidRDefault="00792E96" w:rsidP="00792E96">
      <w:pPr>
        <w:widowControl w:val="0"/>
        <w:autoSpaceDE w:val="0"/>
        <w:autoSpaceDN w:val="0"/>
        <w:adjustRightInd w:val="0"/>
        <w:spacing w:after="0" w:line="217" w:lineRule="auto"/>
        <w:rPr>
          <w:rFonts w:ascii="Times New Roman" w:hAnsi="Times New Roman"/>
          <w:sz w:val="24"/>
          <w:szCs w:val="24"/>
        </w:rPr>
      </w:pPr>
      <w:r w:rsidRPr="006563C5">
        <w:rPr>
          <w:rFonts w:ascii="Times New Roman" w:hAnsi="Times New Roman"/>
          <w:sz w:val="24"/>
          <w:szCs w:val="24"/>
        </w:rPr>
        <w:t xml:space="preserve">e.g.  2’s complement of </w:t>
      </w:r>
      <w:proofErr w:type="gramStart"/>
      <w:r w:rsidRPr="006563C5">
        <w:rPr>
          <w:rFonts w:ascii="Times New Roman" w:hAnsi="Times New Roman"/>
          <w:sz w:val="24"/>
          <w:szCs w:val="24"/>
        </w:rPr>
        <w:t>+(</w:t>
      </w:r>
      <w:proofErr w:type="gramEnd"/>
      <w:r w:rsidRPr="006563C5">
        <w:rPr>
          <w:rFonts w:ascii="Times New Roman" w:hAnsi="Times New Roman"/>
          <w:sz w:val="24"/>
          <w:szCs w:val="24"/>
        </w:rPr>
        <w:t>10)</w:t>
      </w:r>
      <w:r w:rsidRPr="006563C5">
        <w:rPr>
          <w:rFonts w:ascii="Times New Roman" w:hAnsi="Times New Roman"/>
          <w:sz w:val="32"/>
          <w:szCs w:val="32"/>
          <w:vertAlign w:val="subscript"/>
        </w:rPr>
        <w:t>10</w:t>
      </w:r>
      <w:r w:rsidRPr="006563C5">
        <w:rPr>
          <w:rFonts w:ascii="Times New Roman" w:hAnsi="Times New Roman"/>
          <w:sz w:val="24"/>
          <w:szCs w:val="24"/>
        </w:rPr>
        <w:t xml:space="preserve"> =1010is</w:t>
      </w:r>
    </w:p>
    <w:tbl>
      <w:tblPr>
        <w:tblW w:w="0" w:type="auto"/>
        <w:tblInd w:w="720" w:type="dxa"/>
        <w:tblLayout w:type="fixed"/>
        <w:tblCellMar>
          <w:left w:w="0" w:type="dxa"/>
          <w:right w:w="0" w:type="dxa"/>
        </w:tblCellMar>
        <w:tblLook w:val="0000" w:firstRow="0" w:lastRow="0" w:firstColumn="0" w:lastColumn="0" w:noHBand="0" w:noVBand="0"/>
      </w:tblPr>
      <w:tblGrid>
        <w:gridCol w:w="1260"/>
        <w:gridCol w:w="720"/>
        <w:gridCol w:w="200"/>
        <w:gridCol w:w="540"/>
      </w:tblGrid>
      <w:tr w:rsidR="00792E96" w:rsidRPr="006563C5" w:rsidTr="001E5429">
        <w:trPr>
          <w:trHeight w:val="302"/>
        </w:trPr>
        <w:tc>
          <w:tcPr>
            <w:tcW w:w="12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sz w:val="24"/>
                <w:szCs w:val="24"/>
              </w:rPr>
              <w:t>1C of 1010</w:t>
            </w:r>
          </w:p>
        </w:tc>
        <w:tc>
          <w:tcPr>
            <w:tcW w:w="920" w:type="dxa"/>
            <w:gridSpan w:val="2"/>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03" w:lineRule="exact"/>
              <w:ind w:left="180"/>
              <w:rPr>
                <w:rFonts w:ascii="Times New Roman" w:hAnsi="Times New Roman"/>
                <w:sz w:val="24"/>
                <w:szCs w:val="24"/>
              </w:rPr>
            </w:pPr>
          </w:p>
        </w:tc>
        <w:tc>
          <w:tcPr>
            <w:tcW w:w="54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0101</w:t>
            </w:r>
          </w:p>
        </w:tc>
      </w:tr>
      <w:tr w:rsidR="00792E96" w:rsidRPr="006563C5" w:rsidTr="001E5429">
        <w:trPr>
          <w:trHeight w:val="293"/>
        </w:trPr>
        <w:tc>
          <w:tcPr>
            <w:tcW w:w="12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single" w:sz="8" w:space="0" w:color="auto"/>
              <w:right w:val="nil"/>
            </w:tcBorders>
            <w:vAlign w:val="bottom"/>
          </w:tcPr>
          <w:p w:rsidR="00792E96" w:rsidRPr="006563C5" w:rsidRDefault="00792E96"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w w:val="88"/>
                <w:sz w:val="24"/>
                <w:szCs w:val="24"/>
              </w:rPr>
              <w:t>+</w:t>
            </w:r>
          </w:p>
        </w:tc>
        <w:tc>
          <w:tcPr>
            <w:tcW w:w="540" w:type="dxa"/>
            <w:tcBorders>
              <w:top w:val="nil"/>
              <w:left w:val="nil"/>
              <w:bottom w:val="single" w:sz="8" w:space="0" w:color="auto"/>
              <w:right w:val="nil"/>
            </w:tcBorders>
            <w:vAlign w:val="bottom"/>
          </w:tcPr>
          <w:p w:rsidR="00792E96" w:rsidRPr="006563C5" w:rsidRDefault="00792E96"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1</w:t>
            </w:r>
          </w:p>
        </w:tc>
      </w:tr>
      <w:tr w:rsidR="00792E96" w:rsidRPr="006563C5" w:rsidTr="001E5429">
        <w:trPr>
          <w:trHeight w:val="343"/>
        </w:trPr>
        <w:tc>
          <w:tcPr>
            <w:tcW w:w="12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342" w:lineRule="exact"/>
              <w:rPr>
                <w:rFonts w:ascii="Times New Roman" w:hAnsi="Times New Roman"/>
                <w:sz w:val="24"/>
                <w:szCs w:val="24"/>
              </w:rPr>
            </w:pPr>
            <w:r w:rsidRPr="006563C5">
              <w:rPr>
                <w:rFonts w:ascii="Times New Roman" w:hAnsi="Times New Roman"/>
                <w:sz w:val="24"/>
                <w:szCs w:val="24"/>
              </w:rPr>
              <w:t>-(10)</w:t>
            </w:r>
            <w:r w:rsidRPr="006563C5">
              <w:rPr>
                <w:rFonts w:ascii="Times New Roman" w:hAnsi="Times New Roman"/>
                <w:sz w:val="32"/>
                <w:szCs w:val="32"/>
                <w:vertAlign w:val="subscript"/>
              </w:rPr>
              <w:t>10</w:t>
            </w:r>
          </w:p>
        </w:tc>
        <w:tc>
          <w:tcPr>
            <w:tcW w:w="920" w:type="dxa"/>
            <w:gridSpan w:val="2"/>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24" w:lineRule="exact"/>
              <w:ind w:left="180"/>
              <w:rPr>
                <w:rFonts w:ascii="Times New Roman" w:hAnsi="Times New Roman"/>
                <w:sz w:val="24"/>
                <w:szCs w:val="24"/>
              </w:rPr>
            </w:pPr>
          </w:p>
        </w:tc>
        <w:tc>
          <w:tcPr>
            <w:tcW w:w="54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0110</w:t>
            </w:r>
          </w:p>
        </w:tc>
      </w:tr>
    </w:tbl>
    <w:p w:rsidR="00792E96" w:rsidRPr="006563C5" w:rsidRDefault="00792E96" w:rsidP="00792E96">
      <w:pPr>
        <w:widowControl w:val="0"/>
        <w:autoSpaceDE w:val="0"/>
        <w:autoSpaceDN w:val="0"/>
        <w:adjustRightInd w:val="0"/>
        <w:spacing w:after="0" w:line="395" w:lineRule="exact"/>
        <w:rPr>
          <w:rFonts w:ascii="Times New Roman" w:hAnsi="Times New Roman"/>
          <w:sz w:val="24"/>
          <w:szCs w:val="24"/>
        </w:rPr>
      </w:pPr>
    </w:p>
    <w:p w:rsidR="00792E96" w:rsidRPr="006563C5" w:rsidRDefault="00792E96" w:rsidP="00792E96">
      <w:pPr>
        <w:widowControl w:val="0"/>
        <w:overflowPunct w:val="0"/>
        <w:autoSpaceDE w:val="0"/>
        <w:autoSpaceDN w:val="0"/>
        <w:adjustRightInd w:val="0"/>
        <w:spacing w:after="0" w:line="228" w:lineRule="auto"/>
        <w:ind w:right="200"/>
        <w:rPr>
          <w:rFonts w:ascii="Times New Roman" w:hAnsi="Times New Roman"/>
          <w:sz w:val="24"/>
          <w:szCs w:val="24"/>
        </w:rPr>
      </w:pPr>
      <w:r w:rsidRPr="006563C5">
        <w:rPr>
          <w:rFonts w:ascii="Times New Roman" w:hAnsi="Times New Roman"/>
          <w:sz w:val="24"/>
          <w:szCs w:val="24"/>
        </w:rPr>
        <w:t>In 2’s complement subtraction using IC 7483, we are representing negative number in 2’s complement form and then adding it with 1</w:t>
      </w:r>
      <w:r w:rsidRPr="006563C5">
        <w:rPr>
          <w:rFonts w:ascii="Times New Roman" w:hAnsi="Times New Roman"/>
          <w:sz w:val="32"/>
          <w:szCs w:val="32"/>
          <w:vertAlign w:val="superscript"/>
        </w:rPr>
        <w:t>st</w:t>
      </w:r>
      <w:r w:rsidRPr="006563C5">
        <w:rPr>
          <w:rFonts w:ascii="Times New Roman" w:hAnsi="Times New Roman"/>
          <w:sz w:val="24"/>
          <w:szCs w:val="24"/>
        </w:rPr>
        <w:t xml:space="preserve"> number.</w:t>
      </w:r>
    </w:p>
    <w:p w:rsidR="00792E96" w:rsidRPr="006563C5" w:rsidRDefault="00792E96" w:rsidP="00792E96">
      <w:pPr>
        <w:widowControl w:val="0"/>
        <w:autoSpaceDE w:val="0"/>
        <w:autoSpaceDN w:val="0"/>
        <w:adjustRightInd w:val="0"/>
        <w:spacing w:after="0" w:line="35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w:t>
      </w:r>
    </w:p>
    <w:p w:rsidR="00792E96" w:rsidRPr="006563C5" w:rsidRDefault="009238D2"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 xml:space="preserve">Half Adder </w:t>
      </w:r>
      <w:r w:rsidR="00792E96" w:rsidRPr="006563C5">
        <w:rPr>
          <w:rFonts w:ascii="Times New Roman" w:hAnsi="Times New Roman"/>
          <w:b/>
          <w:bCs/>
          <w:sz w:val="24"/>
          <w:szCs w:val="24"/>
        </w:rPr>
        <w:t>Block Diagram</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Default="00792E96" w:rsidP="00792E96">
      <w:pPr>
        <w:widowControl w:val="0"/>
        <w:autoSpaceDE w:val="0"/>
        <w:autoSpaceDN w:val="0"/>
        <w:adjustRightInd w:val="0"/>
        <w:spacing w:after="0" w:line="200" w:lineRule="exact"/>
        <w:rPr>
          <w:rFonts w:ascii="Times New Roman" w:hAnsi="Times New Roman"/>
          <w:sz w:val="24"/>
          <w:szCs w:val="24"/>
        </w:rPr>
      </w:pPr>
    </w:p>
    <w:p w:rsidR="008E5FD4" w:rsidRPr="006563C5" w:rsidRDefault="008E5FD4" w:rsidP="00792E96">
      <w:pPr>
        <w:widowControl w:val="0"/>
        <w:autoSpaceDE w:val="0"/>
        <w:autoSpaceDN w:val="0"/>
        <w:adjustRightInd w:val="0"/>
        <w:spacing w:after="0" w:line="200" w:lineRule="exact"/>
        <w:rPr>
          <w:rFonts w:ascii="Times New Roman" w:hAnsi="Times New Roman"/>
          <w:sz w:val="24"/>
          <w:szCs w:val="24"/>
        </w:rPr>
      </w:pPr>
    </w:p>
    <w:p w:rsidR="00792E96"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9238D2" w:rsidP="00792E96">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b/>
          <w:bCs/>
          <w:sz w:val="24"/>
          <w:szCs w:val="24"/>
        </w:rPr>
        <w:lastRenderedPageBreak/>
        <w:t>Half Adder Circuit</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313"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Truth Table </w:t>
      </w:r>
      <w:r w:rsidR="009238D2" w:rsidRPr="006563C5">
        <w:rPr>
          <w:rFonts w:ascii="Times New Roman" w:hAnsi="Times New Roman"/>
          <w:b/>
          <w:bCs/>
          <w:sz w:val="24"/>
          <w:szCs w:val="24"/>
        </w:rPr>
        <w:t>for</w:t>
      </w:r>
      <w:r w:rsidRPr="006563C5">
        <w:rPr>
          <w:rFonts w:ascii="Times New Roman" w:hAnsi="Times New Roman"/>
          <w:b/>
          <w:bCs/>
          <w:sz w:val="24"/>
          <w:szCs w:val="24"/>
        </w:rPr>
        <w:t xml:space="preserve"> Half Adder</w:t>
      </w: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735"/>
        <w:gridCol w:w="643"/>
        <w:gridCol w:w="552"/>
      </w:tblGrid>
      <w:tr w:rsidR="009238D2" w:rsidRPr="006563C5" w:rsidTr="009238D2">
        <w:trPr>
          <w:trHeight w:val="333"/>
        </w:trPr>
        <w:tc>
          <w:tcPr>
            <w:tcW w:w="1397" w:type="dxa"/>
            <w:gridSpan w:val="2"/>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Inputs</w:t>
            </w:r>
          </w:p>
        </w:tc>
        <w:tc>
          <w:tcPr>
            <w:tcW w:w="1195" w:type="dxa"/>
            <w:gridSpan w:val="2"/>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Outputs</w:t>
            </w:r>
          </w:p>
        </w:tc>
      </w:tr>
      <w:tr w:rsidR="009238D2" w:rsidRPr="006563C5" w:rsidTr="009238D2">
        <w:trPr>
          <w:trHeight w:val="311"/>
        </w:trPr>
        <w:tc>
          <w:tcPr>
            <w:tcW w:w="662" w:type="dxa"/>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A</w:t>
            </w:r>
          </w:p>
        </w:tc>
        <w:tc>
          <w:tcPr>
            <w:tcW w:w="735" w:type="dxa"/>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B</w:t>
            </w:r>
          </w:p>
        </w:tc>
        <w:tc>
          <w:tcPr>
            <w:tcW w:w="643" w:type="dxa"/>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A</w:t>
            </w:r>
          </w:p>
        </w:tc>
        <w:tc>
          <w:tcPr>
            <w:tcW w:w="551" w:type="dxa"/>
            <w:shd w:val="clear" w:color="auto" w:fill="auto"/>
          </w:tcPr>
          <w:p w:rsidR="009238D2" w:rsidRPr="006563C5" w:rsidRDefault="009238D2" w:rsidP="00855C3A">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B</w:t>
            </w:r>
          </w:p>
        </w:tc>
      </w:tr>
      <w:tr w:rsidR="00792E96" w:rsidRPr="006563C5" w:rsidTr="009238D2">
        <w:trPr>
          <w:trHeight w:val="333"/>
        </w:trPr>
        <w:tc>
          <w:tcPr>
            <w:tcW w:w="662"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735"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643"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551"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r>
      <w:tr w:rsidR="00792E96" w:rsidRPr="006563C5" w:rsidTr="009238D2">
        <w:trPr>
          <w:trHeight w:val="311"/>
        </w:trPr>
        <w:tc>
          <w:tcPr>
            <w:tcW w:w="662"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735"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643"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551"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r>
      <w:tr w:rsidR="00792E96" w:rsidRPr="006563C5" w:rsidTr="009238D2">
        <w:trPr>
          <w:trHeight w:val="311"/>
        </w:trPr>
        <w:tc>
          <w:tcPr>
            <w:tcW w:w="662"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735"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643"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551"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r>
      <w:tr w:rsidR="00792E96" w:rsidRPr="006563C5" w:rsidTr="009238D2">
        <w:trPr>
          <w:trHeight w:val="333"/>
        </w:trPr>
        <w:tc>
          <w:tcPr>
            <w:tcW w:w="662"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735"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643"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c>
          <w:tcPr>
            <w:tcW w:w="551" w:type="dxa"/>
            <w:shd w:val="clear" w:color="auto" w:fill="auto"/>
          </w:tcPr>
          <w:p w:rsidR="00792E96" w:rsidRPr="006563C5" w:rsidRDefault="00792E96" w:rsidP="00E04E9D">
            <w:pPr>
              <w:widowControl w:val="0"/>
              <w:autoSpaceDE w:val="0"/>
              <w:autoSpaceDN w:val="0"/>
              <w:adjustRightInd w:val="0"/>
              <w:spacing w:after="0" w:line="240" w:lineRule="auto"/>
              <w:rPr>
                <w:rFonts w:ascii="Times New Roman" w:hAnsi="Times New Roman"/>
                <w:sz w:val="24"/>
                <w:szCs w:val="24"/>
              </w:rPr>
            </w:pPr>
          </w:p>
        </w:tc>
      </w:tr>
    </w:tbl>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From the truth table</w:t>
      </w:r>
      <w:r w:rsidR="009238D2" w:rsidRPr="006563C5">
        <w:rPr>
          <w:rFonts w:ascii="Times New Roman" w:hAnsi="Times New Roman"/>
          <w:b/>
          <w:bCs/>
          <w:sz w:val="24"/>
          <w:szCs w:val="24"/>
        </w:rPr>
        <w:t xml:space="preserve"> (with steps)</w:t>
      </w:r>
      <w:r w:rsidRPr="006563C5">
        <w:rPr>
          <w:rFonts w:ascii="Times New Roman" w:hAnsi="Times New Roman"/>
          <w:b/>
          <w:bCs/>
          <w:sz w:val="24"/>
          <w:szCs w:val="24"/>
        </w:rPr>
        <w:t>:</w:t>
      </w:r>
    </w:p>
    <w:p w:rsidR="009238D2" w:rsidRPr="006563C5" w:rsidRDefault="009238D2" w:rsidP="00792E96">
      <w:pPr>
        <w:widowControl w:val="0"/>
        <w:autoSpaceDE w:val="0"/>
        <w:autoSpaceDN w:val="0"/>
        <w:adjustRightInd w:val="0"/>
        <w:spacing w:after="0" w:line="240" w:lineRule="auto"/>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jc w:val="center"/>
        <w:rPr>
          <w:rFonts w:ascii="Times New Roman" w:hAnsi="Times New Roman"/>
          <w:b/>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Full Adder Block Diagram</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9238D2" w:rsidP="00536493">
      <w:pPr>
        <w:rPr>
          <w:rFonts w:ascii="Times New Roman" w:hAnsi="Times New Roman"/>
        </w:rPr>
      </w:pPr>
      <w:r w:rsidRPr="006563C5">
        <w:rPr>
          <w:rFonts w:ascii="Times New Roman" w:hAnsi="Times New Roman"/>
          <w:b/>
          <w:bCs/>
          <w:sz w:val="24"/>
          <w:szCs w:val="24"/>
        </w:rPr>
        <w:t>Full Adder Circuit</w:t>
      </w:r>
    </w:p>
    <w:p w:rsidR="00792E96" w:rsidRPr="006563C5" w:rsidRDefault="00792E96" w:rsidP="00792E96">
      <w:pPr>
        <w:rPr>
          <w:rFonts w:ascii="Times New Roman" w:hAnsi="Times New Roman"/>
        </w:rPr>
      </w:pPr>
    </w:p>
    <w:p w:rsidR="00792E96" w:rsidRPr="006563C5" w:rsidRDefault="00792E96" w:rsidP="00792E96">
      <w:pPr>
        <w:rPr>
          <w:rFonts w:ascii="Times New Roman" w:hAnsi="Times New Roman"/>
        </w:rPr>
      </w:pPr>
    </w:p>
    <w:p w:rsidR="00792E96" w:rsidRPr="006563C5" w:rsidRDefault="00792E96" w:rsidP="00792E96">
      <w:pPr>
        <w:rPr>
          <w:rFonts w:ascii="Times New Roman" w:hAnsi="Times New Roman"/>
        </w:rPr>
      </w:pPr>
    </w:p>
    <w:p w:rsidR="00792E96" w:rsidRPr="006563C5" w:rsidRDefault="00792E96" w:rsidP="00792E96">
      <w:pPr>
        <w:widowControl w:val="0"/>
        <w:autoSpaceDE w:val="0"/>
        <w:autoSpaceDN w:val="0"/>
        <w:adjustRightInd w:val="0"/>
        <w:spacing w:after="0" w:line="279"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79"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79"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79"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79"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79"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 xml:space="preserve">Truth Table </w:t>
      </w:r>
      <w:r w:rsidR="009238D2" w:rsidRPr="006563C5">
        <w:rPr>
          <w:rFonts w:ascii="Times New Roman" w:hAnsi="Times New Roman"/>
          <w:b/>
          <w:bCs/>
          <w:sz w:val="24"/>
          <w:szCs w:val="24"/>
        </w:rPr>
        <w:t>for</w:t>
      </w:r>
      <w:r w:rsidRPr="006563C5">
        <w:rPr>
          <w:rFonts w:ascii="Times New Roman" w:hAnsi="Times New Roman"/>
          <w:b/>
          <w:bCs/>
          <w:sz w:val="24"/>
          <w:szCs w:val="24"/>
        </w:rPr>
        <w:t xml:space="preserve"> Full Adder</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79"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From the truth table </w:t>
      </w:r>
      <w:r w:rsidR="009238D2" w:rsidRPr="006563C5">
        <w:rPr>
          <w:rFonts w:ascii="Times New Roman" w:hAnsi="Times New Roman"/>
          <w:b/>
          <w:bCs/>
          <w:sz w:val="24"/>
          <w:szCs w:val="24"/>
        </w:rPr>
        <w:t>(with steps)</w:t>
      </w:r>
      <w:r w:rsidRPr="006563C5">
        <w:rPr>
          <w:rFonts w:ascii="Times New Roman" w:hAnsi="Times New Roman"/>
          <w:b/>
          <w:bCs/>
          <w:sz w:val="24"/>
          <w:szCs w:val="24"/>
        </w:rPr>
        <w:t>:</w:t>
      </w:r>
    </w:p>
    <w:p w:rsidR="00792E96" w:rsidRPr="006563C5" w:rsidRDefault="00792E96" w:rsidP="00792E96">
      <w:pPr>
        <w:widowControl w:val="0"/>
        <w:autoSpaceDE w:val="0"/>
        <w:autoSpaceDN w:val="0"/>
        <w:adjustRightInd w:val="0"/>
        <w:spacing w:after="0" w:line="240" w:lineRule="auto"/>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792E96" w:rsidRPr="006563C5" w:rsidRDefault="00F44FBD" w:rsidP="00792E96">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noProof/>
          <w:lang w:val="en-IN" w:eastAsia="en-IN"/>
        </w:rPr>
        <w:drawing>
          <wp:anchor distT="0" distB="0" distL="114300" distR="114300" simplePos="0" relativeHeight="251641344" behindDoc="1" locked="0" layoutInCell="0" allowOverlap="1">
            <wp:simplePos x="0" y="0"/>
            <wp:positionH relativeFrom="column">
              <wp:posOffset>24130</wp:posOffset>
            </wp:positionH>
            <wp:positionV relativeFrom="paragraph">
              <wp:posOffset>228600</wp:posOffset>
            </wp:positionV>
            <wp:extent cx="1619250" cy="638175"/>
            <wp:effectExtent l="19050" t="0" r="0" b="0"/>
            <wp:wrapNone/>
            <wp:docPr id="68"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7">
                      <a:clrChange>
                        <a:clrFrom>
                          <a:srgbClr val="000000"/>
                        </a:clrFrom>
                        <a:clrTo>
                          <a:srgbClr val="000000">
                            <a:alpha val="0"/>
                          </a:srgbClr>
                        </a:clrTo>
                      </a:clrChange>
                    </a:blip>
                    <a:srcRect/>
                    <a:stretch>
                      <a:fillRect/>
                    </a:stretch>
                  </pic:blipFill>
                  <pic:spPr bwMode="auto">
                    <a:xfrm>
                      <a:off x="0" y="0"/>
                      <a:ext cx="1619250" cy="638175"/>
                    </a:xfrm>
                    <a:prstGeom prst="rect">
                      <a:avLst/>
                    </a:prstGeom>
                    <a:noFill/>
                    <a:ln w="9525">
                      <a:noFill/>
                      <a:miter lim="800000"/>
                      <a:headEnd/>
                      <a:tailEnd/>
                    </a:ln>
                  </pic:spPr>
                </pic:pic>
              </a:graphicData>
            </a:graphic>
          </wp:anchor>
        </w:drawing>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324"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 xml:space="preserve">Half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Block Diagram</w:t>
      </w:r>
    </w:p>
    <w:p w:rsidR="00792E96" w:rsidRPr="006563C5" w:rsidRDefault="00792E96"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noProof/>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9238D2" w:rsidP="00792E96">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b/>
          <w:bCs/>
          <w:sz w:val="24"/>
          <w:szCs w:val="24"/>
        </w:rPr>
        <w:t xml:space="preserve">Half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Circuit</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04F90" w:rsidRPr="006563C5" w:rsidRDefault="00704F90" w:rsidP="00792E96">
      <w:pPr>
        <w:widowControl w:val="0"/>
        <w:autoSpaceDE w:val="0"/>
        <w:autoSpaceDN w:val="0"/>
        <w:adjustRightInd w:val="0"/>
        <w:spacing w:after="0" w:line="240" w:lineRule="auto"/>
        <w:rPr>
          <w:rFonts w:ascii="Times New Roman" w:hAnsi="Times New Roman"/>
          <w:b/>
          <w:bCs/>
          <w:sz w:val="24"/>
          <w:szCs w:val="24"/>
        </w:rPr>
      </w:pPr>
    </w:p>
    <w:p w:rsidR="00792E96" w:rsidRPr="006563C5" w:rsidRDefault="006563C5" w:rsidP="00792E9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Truth Table for Half </w:t>
      </w:r>
      <w:proofErr w:type="spellStart"/>
      <w:r>
        <w:rPr>
          <w:rFonts w:ascii="Times New Roman" w:hAnsi="Times New Roman"/>
          <w:b/>
          <w:bCs/>
          <w:sz w:val="24"/>
          <w:szCs w:val="24"/>
        </w:rPr>
        <w:t>S</w:t>
      </w:r>
      <w:r w:rsidR="00792E96" w:rsidRPr="006563C5">
        <w:rPr>
          <w:rFonts w:ascii="Times New Roman" w:hAnsi="Times New Roman"/>
          <w:b/>
          <w:bCs/>
          <w:sz w:val="24"/>
          <w:szCs w:val="24"/>
        </w:rPr>
        <w:t>ubtractor</w:t>
      </w:r>
      <w:proofErr w:type="spellEnd"/>
    </w:p>
    <w:tbl>
      <w:tblPr>
        <w:tblW w:w="0" w:type="auto"/>
        <w:tblLayout w:type="fixed"/>
        <w:tblCellMar>
          <w:left w:w="0" w:type="dxa"/>
          <w:right w:w="0" w:type="dxa"/>
        </w:tblCellMar>
        <w:tblLook w:val="0000" w:firstRow="0" w:lastRow="0" w:firstColumn="0" w:lastColumn="0" w:noHBand="0" w:noVBand="0"/>
      </w:tblPr>
      <w:tblGrid>
        <w:gridCol w:w="400"/>
        <w:gridCol w:w="360"/>
        <w:gridCol w:w="1490"/>
        <w:gridCol w:w="1890"/>
        <w:gridCol w:w="2760"/>
      </w:tblGrid>
      <w:tr w:rsidR="00792E96" w:rsidRPr="006563C5" w:rsidTr="001E5429">
        <w:trPr>
          <w:trHeight w:val="670"/>
        </w:trPr>
        <w:tc>
          <w:tcPr>
            <w:tcW w:w="40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149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189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4"/>
                <w:szCs w:val="24"/>
              </w:rPr>
            </w:pPr>
          </w:p>
        </w:tc>
      </w:tr>
      <w:tr w:rsidR="00792E96" w:rsidRPr="006563C5" w:rsidTr="001E5429">
        <w:trPr>
          <w:trHeight w:val="240"/>
        </w:trPr>
        <w:tc>
          <w:tcPr>
            <w:tcW w:w="400" w:type="dxa"/>
            <w:tcBorders>
              <w:top w:val="single" w:sz="8" w:space="0" w:color="auto"/>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39" w:lineRule="exact"/>
              <w:ind w:left="100"/>
              <w:rPr>
                <w:rFonts w:ascii="Times New Roman" w:hAnsi="Times New Roman"/>
                <w:sz w:val="24"/>
                <w:szCs w:val="24"/>
              </w:rPr>
            </w:pPr>
            <w:r w:rsidRPr="006563C5">
              <w:rPr>
                <w:rFonts w:ascii="Times New Roman" w:hAnsi="Times New Roman"/>
                <w:b/>
                <w:bCs/>
              </w:rPr>
              <w:t>A</w:t>
            </w:r>
          </w:p>
        </w:tc>
        <w:tc>
          <w:tcPr>
            <w:tcW w:w="36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39" w:lineRule="exact"/>
              <w:ind w:left="80"/>
              <w:rPr>
                <w:rFonts w:ascii="Times New Roman" w:hAnsi="Times New Roman"/>
                <w:sz w:val="24"/>
                <w:szCs w:val="24"/>
              </w:rPr>
            </w:pPr>
            <w:r w:rsidRPr="006563C5">
              <w:rPr>
                <w:rFonts w:ascii="Times New Roman" w:hAnsi="Times New Roman"/>
                <w:b/>
                <w:bCs/>
              </w:rPr>
              <w:t>B</w:t>
            </w:r>
          </w:p>
        </w:tc>
        <w:tc>
          <w:tcPr>
            <w:tcW w:w="149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39" w:lineRule="exact"/>
              <w:jc w:val="center"/>
              <w:rPr>
                <w:rFonts w:ascii="Times New Roman" w:hAnsi="Times New Roman"/>
                <w:sz w:val="24"/>
                <w:szCs w:val="24"/>
              </w:rPr>
            </w:pPr>
            <w:r w:rsidRPr="006563C5">
              <w:rPr>
                <w:rFonts w:ascii="Times New Roman" w:hAnsi="Times New Roman"/>
                <w:b/>
                <w:bCs/>
                <w:w w:val="98"/>
              </w:rPr>
              <w:t>DIFFERENCE</w:t>
            </w:r>
            <w:r w:rsidR="006563C5">
              <w:rPr>
                <w:rFonts w:ascii="Times New Roman" w:hAnsi="Times New Roman"/>
                <w:b/>
                <w:bCs/>
                <w:w w:val="98"/>
              </w:rPr>
              <w:t>(D)</w:t>
            </w:r>
          </w:p>
        </w:tc>
        <w:tc>
          <w:tcPr>
            <w:tcW w:w="189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39" w:lineRule="exact"/>
              <w:jc w:val="center"/>
              <w:rPr>
                <w:rFonts w:ascii="Times New Roman" w:hAnsi="Times New Roman"/>
                <w:sz w:val="24"/>
                <w:szCs w:val="24"/>
              </w:rPr>
            </w:pPr>
            <w:r w:rsidRPr="006563C5">
              <w:rPr>
                <w:rFonts w:ascii="Times New Roman" w:hAnsi="Times New Roman"/>
                <w:b/>
                <w:bCs/>
              </w:rPr>
              <w:t>BORROW</w:t>
            </w:r>
            <w:r w:rsidR="006563C5">
              <w:rPr>
                <w:rFonts w:ascii="Times New Roman" w:hAnsi="Times New Roman"/>
                <w:b/>
                <w:bCs/>
              </w:rPr>
              <w:t>(Bo)</w:t>
            </w: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0"/>
                <w:szCs w:val="20"/>
              </w:rPr>
            </w:pPr>
          </w:p>
        </w:tc>
      </w:tr>
      <w:tr w:rsidR="00792E96" w:rsidRPr="006563C5" w:rsidTr="001E5429">
        <w:trPr>
          <w:trHeight w:val="172"/>
        </w:trPr>
        <w:tc>
          <w:tcPr>
            <w:tcW w:w="4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36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4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8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r>
      <w:tr w:rsidR="00792E96" w:rsidRPr="006563C5" w:rsidTr="001E5429">
        <w:trPr>
          <w:trHeight w:val="242"/>
        </w:trPr>
        <w:tc>
          <w:tcPr>
            <w:tcW w:w="4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20"/>
              <w:rPr>
                <w:rFonts w:ascii="Times New Roman" w:hAnsi="Times New Roman"/>
                <w:sz w:val="24"/>
                <w:szCs w:val="24"/>
              </w:rPr>
            </w:pPr>
          </w:p>
        </w:tc>
        <w:tc>
          <w:tcPr>
            <w:tcW w:w="36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00"/>
              <w:rPr>
                <w:rFonts w:ascii="Times New Roman" w:hAnsi="Times New Roman"/>
                <w:sz w:val="24"/>
                <w:szCs w:val="24"/>
              </w:rPr>
            </w:pPr>
          </w:p>
        </w:tc>
        <w:tc>
          <w:tcPr>
            <w:tcW w:w="14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18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1"/>
                <w:szCs w:val="21"/>
              </w:rPr>
            </w:pPr>
          </w:p>
        </w:tc>
      </w:tr>
      <w:tr w:rsidR="00792E96" w:rsidRPr="006563C5" w:rsidTr="001E5429">
        <w:trPr>
          <w:trHeight w:val="170"/>
        </w:trPr>
        <w:tc>
          <w:tcPr>
            <w:tcW w:w="4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36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4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8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r>
      <w:tr w:rsidR="00792E96" w:rsidRPr="006563C5" w:rsidTr="001E5429">
        <w:trPr>
          <w:trHeight w:val="242"/>
        </w:trPr>
        <w:tc>
          <w:tcPr>
            <w:tcW w:w="4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20"/>
              <w:rPr>
                <w:rFonts w:ascii="Times New Roman" w:hAnsi="Times New Roman"/>
                <w:sz w:val="24"/>
                <w:szCs w:val="24"/>
              </w:rPr>
            </w:pPr>
          </w:p>
        </w:tc>
        <w:tc>
          <w:tcPr>
            <w:tcW w:w="36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00"/>
              <w:rPr>
                <w:rFonts w:ascii="Times New Roman" w:hAnsi="Times New Roman"/>
                <w:sz w:val="24"/>
                <w:szCs w:val="24"/>
              </w:rPr>
            </w:pPr>
          </w:p>
        </w:tc>
        <w:tc>
          <w:tcPr>
            <w:tcW w:w="14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18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1"/>
                <w:szCs w:val="21"/>
              </w:rPr>
            </w:pPr>
          </w:p>
        </w:tc>
      </w:tr>
      <w:tr w:rsidR="00792E96" w:rsidRPr="006563C5" w:rsidTr="001E5429">
        <w:trPr>
          <w:trHeight w:val="170"/>
        </w:trPr>
        <w:tc>
          <w:tcPr>
            <w:tcW w:w="4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36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4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8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r>
      <w:tr w:rsidR="00792E96" w:rsidRPr="006563C5" w:rsidTr="001E5429">
        <w:trPr>
          <w:trHeight w:val="242"/>
        </w:trPr>
        <w:tc>
          <w:tcPr>
            <w:tcW w:w="4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20"/>
              <w:rPr>
                <w:rFonts w:ascii="Times New Roman" w:hAnsi="Times New Roman"/>
                <w:sz w:val="24"/>
                <w:szCs w:val="24"/>
              </w:rPr>
            </w:pPr>
          </w:p>
        </w:tc>
        <w:tc>
          <w:tcPr>
            <w:tcW w:w="36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00"/>
              <w:rPr>
                <w:rFonts w:ascii="Times New Roman" w:hAnsi="Times New Roman"/>
                <w:sz w:val="24"/>
                <w:szCs w:val="24"/>
              </w:rPr>
            </w:pPr>
          </w:p>
        </w:tc>
        <w:tc>
          <w:tcPr>
            <w:tcW w:w="14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18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1"/>
                <w:szCs w:val="21"/>
              </w:rPr>
            </w:pPr>
          </w:p>
        </w:tc>
      </w:tr>
      <w:tr w:rsidR="00792E96" w:rsidRPr="006563C5" w:rsidTr="001E5429">
        <w:trPr>
          <w:trHeight w:val="170"/>
        </w:trPr>
        <w:tc>
          <w:tcPr>
            <w:tcW w:w="4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36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4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18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4"/>
                <w:szCs w:val="14"/>
              </w:rPr>
            </w:pPr>
          </w:p>
        </w:tc>
      </w:tr>
      <w:tr w:rsidR="00792E96" w:rsidRPr="006563C5" w:rsidTr="001E5429">
        <w:trPr>
          <w:trHeight w:val="242"/>
        </w:trPr>
        <w:tc>
          <w:tcPr>
            <w:tcW w:w="4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20"/>
              <w:rPr>
                <w:rFonts w:ascii="Times New Roman" w:hAnsi="Times New Roman"/>
                <w:sz w:val="24"/>
                <w:szCs w:val="24"/>
              </w:rPr>
            </w:pPr>
          </w:p>
        </w:tc>
        <w:tc>
          <w:tcPr>
            <w:tcW w:w="36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ind w:left="100"/>
              <w:rPr>
                <w:rFonts w:ascii="Times New Roman" w:hAnsi="Times New Roman"/>
                <w:sz w:val="24"/>
                <w:szCs w:val="24"/>
              </w:rPr>
            </w:pPr>
          </w:p>
        </w:tc>
        <w:tc>
          <w:tcPr>
            <w:tcW w:w="14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189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1" w:lineRule="exact"/>
              <w:jc w:val="center"/>
              <w:rPr>
                <w:rFonts w:ascii="Times New Roman" w:hAnsi="Times New Roman"/>
                <w:sz w:val="24"/>
                <w:szCs w:val="24"/>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21"/>
                <w:szCs w:val="21"/>
              </w:rPr>
            </w:pPr>
          </w:p>
        </w:tc>
      </w:tr>
      <w:tr w:rsidR="00792E96" w:rsidRPr="006563C5" w:rsidTr="001E5429">
        <w:trPr>
          <w:trHeight w:val="173"/>
        </w:trPr>
        <w:tc>
          <w:tcPr>
            <w:tcW w:w="4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5"/>
                <w:szCs w:val="15"/>
              </w:rPr>
            </w:pPr>
          </w:p>
        </w:tc>
        <w:tc>
          <w:tcPr>
            <w:tcW w:w="36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5"/>
                <w:szCs w:val="15"/>
              </w:rPr>
            </w:pPr>
          </w:p>
        </w:tc>
        <w:tc>
          <w:tcPr>
            <w:tcW w:w="14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5"/>
                <w:szCs w:val="15"/>
              </w:rPr>
            </w:pPr>
          </w:p>
        </w:tc>
        <w:tc>
          <w:tcPr>
            <w:tcW w:w="189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5"/>
                <w:szCs w:val="15"/>
              </w:rPr>
            </w:pPr>
          </w:p>
        </w:tc>
        <w:tc>
          <w:tcPr>
            <w:tcW w:w="2760" w:type="dxa"/>
            <w:tcBorders>
              <w:top w:val="nil"/>
              <w:left w:val="nil"/>
              <w:bottom w:val="nil"/>
              <w:right w:val="nil"/>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15"/>
                <w:szCs w:val="15"/>
              </w:rPr>
            </w:pPr>
          </w:p>
        </w:tc>
      </w:tr>
    </w:tbl>
    <w:p w:rsidR="00792E96" w:rsidRPr="006563C5" w:rsidRDefault="00792E96" w:rsidP="00792E96">
      <w:pPr>
        <w:widowControl w:val="0"/>
        <w:autoSpaceDE w:val="0"/>
        <w:autoSpaceDN w:val="0"/>
        <w:adjustRightInd w:val="0"/>
        <w:spacing w:after="0" w:line="314"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t>From the truth table</w:t>
      </w:r>
      <w:r w:rsidR="009238D2" w:rsidRPr="006563C5">
        <w:rPr>
          <w:rFonts w:ascii="Times New Roman" w:hAnsi="Times New Roman"/>
          <w:b/>
          <w:bCs/>
          <w:sz w:val="24"/>
          <w:szCs w:val="24"/>
        </w:rPr>
        <w:t xml:space="preserve"> (with steps</w:t>
      </w:r>
      <w:proofErr w:type="gramStart"/>
      <w:r w:rsidR="009238D2" w:rsidRPr="006563C5">
        <w:rPr>
          <w:rFonts w:ascii="Times New Roman" w:hAnsi="Times New Roman"/>
          <w:b/>
          <w:bCs/>
          <w:sz w:val="24"/>
          <w:szCs w:val="24"/>
        </w:rPr>
        <w:t>)</w:t>
      </w:r>
      <w:r w:rsidRPr="006563C5">
        <w:rPr>
          <w:rFonts w:ascii="Times New Roman" w:hAnsi="Times New Roman"/>
          <w:b/>
          <w:bCs/>
          <w:sz w:val="24"/>
          <w:szCs w:val="24"/>
        </w:rPr>
        <w:t xml:space="preserve"> :</w:t>
      </w:r>
      <w:proofErr w:type="gramEnd"/>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9238D2">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lastRenderedPageBreak/>
        <w:t xml:space="preserve">Full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Block Diagram</w:t>
      </w: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b/>
          <w:bCs/>
          <w:sz w:val="24"/>
          <w:szCs w:val="24"/>
        </w:rPr>
      </w:pPr>
    </w:p>
    <w:p w:rsidR="00792E96" w:rsidRPr="006563C5" w:rsidRDefault="009238D2" w:rsidP="00792E96">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b/>
          <w:bCs/>
          <w:sz w:val="24"/>
          <w:szCs w:val="24"/>
        </w:rPr>
        <w:t xml:space="preserve">Full </w:t>
      </w:r>
      <w:proofErr w:type="spellStart"/>
      <w:r w:rsidRPr="006563C5">
        <w:rPr>
          <w:rFonts w:ascii="Times New Roman" w:hAnsi="Times New Roman"/>
          <w:b/>
          <w:bCs/>
          <w:sz w:val="24"/>
          <w:szCs w:val="24"/>
        </w:rPr>
        <w:t>Subtractor</w:t>
      </w:r>
      <w:proofErr w:type="spellEnd"/>
      <w:r w:rsidRPr="006563C5">
        <w:rPr>
          <w:rFonts w:ascii="Times New Roman" w:hAnsi="Times New Roman"/>
          <w:b/>
          <w:bCs/>
          <w:sz w:val="24"/>
          <w:szCs w:val="24"/>
        </w:rPr>
        <w:t xml:space="preserve"> Circuit</w:t>
      </w: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9238D2" w:rsidRPr="006563C5" w:rsidRDefault="009238D2"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16" w:lineRule="exact"/>
        <w:rPr>
          <w:rFonts w:ascii="Times New Roman" w:hAnsi="Times New Roman"/>
          <w:sz w:val="24"/>
          <w:szCs w:val="24"/>
        </w:rPr>
      </w:pPr>
    </w:p>
    <w:p w:rsidR="00792E96" w:rsidRPr="006563C5" w:rsidRDefault="00792E96" w:rsidP="00792E96">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bCs/>
          <w:sz w:val="24"/>
          <w:szCs w:val="24"/>
        </w:rPr>
        <w:t xml:space="preserve">Truth Table for Full </w:t>
      </w:r>
      <w:proofErr w:type="spellStart"/>
      <w:r w:rsidRPr="006563C5">
        <w:rPr>
          <w:rFonts w:ascii="Times New Roman" w:hAnsi="Times New Roman"/>
          <w:b/>
          <w:bCs/>
          <w:sz w:val="24"/>
          <w:szCs w:val="24"/>
        </w:rPr>
        <w:t>subtractor</w:t>
      </w:r>
      <w:proofErr w:type="spellEnd"/>
    </w:p>
    <w:p w:rsidR="00792E96" w:rsidRPr="006563C5" w:rsidRDefault="00792E96" w:rsidP="00792E96">
      <w:pPr>
        <w:widowControl w:val="0"/>
        <w:autoSpaceDE w:val="0"/>
        <w:autoSpaceDN w:val="0"/>
        <w:adjustRightInd w:val="0"/>
        <w:spacing w:after="0" w:line="24" w:lineRule="exact"/>
        <w:rPr>
          <w:rFonts w:ascii="Times New Roman" w:hAnsi="Times New Roman"/>
          <w:sz w:val="24"/>
          <w:szCs w:val="24"/>
        </w:rPr>
      </w:pPr>
    </w:p>
    <w:tbl>
      <w:tblPr>
        <w:tblW w:w="0" w:type="auto"/>
        <w:tblInd w:w="519" w:type="dxa"/>
        <w:tblLayout w:type="fixed"/>
        <w:tblCellMar>
          <w:left w:w="0" w:type="dxa"/>
          <w:right w:w="0" w:type="dxa"/>
        </w:tblCellMar>
        <w:tblLook w:val="0000" w:firstRow="0" w:lastRow="0" w:firstColumn="0" w:lastColumn="0" w:noHBand="0" w:noVBand="0"/>
      </w:tblPr>
      <w:tblGrid>
        <w:gridCol w:w="500"/>
        <w:gridCol w:w="600"/>
        <w:gridCol w:w="1140"/>
        <w:gridCol w:w="640"/>
        <w:gridCol w:w="1280"/>
      </w:tblGrid>
      <w:tr w:rsidR="00792E96" w:rsidRPr="006563C5" w:rsidTr="006563C5">
        <w:trPr>
          <w:trHeight w:val="399"/>
        </w:trPr>
        <w:tc>
          <w:tcPr>
            <w:tcW w:w="500" w:type="dxa"/>
            <w:tcBorders>
              <w:top w:val="single" w:sz="8" w:space="0" w:color="auto"/>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120"/>
              <w:jc w:val="right"/>
              <w:rPr>
                <w:rFonts w:ascii="Times New Roman" w:hAnsi="Times New Roman"/>
                <w:sz w:val="24"/>
                <w:szCs w:val="24"/>
              </w:rPr>
            </w:pPr>
            <w:r w:rsidRPr="006563C5">
              <w:rPr>
                <w:rFonts w:ascii="Times New Roman" w:hAnsi="Times New Roman"/>
                <w:b/>
                <w:bCs/>
                <w:sz w:val="24"/>
                <w:szCs w:val="24"/>
              </w:rPr>
              <w:t>A</w:t>
            </w:r>
          </w:p>
        </w:tc>
        <w:tc>
          <w:tcPr>
            <w:tcW w:w="60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00"/>
              <w:rPr>
                <w:rFonts w:ascii="Times New Roman" w:hAnsi="Times New Roman"/>
                <w:sz w:val="24"/>
                <w:szCs w:val="24"/>
              </w:rPr>
            </w:pPr>
            <w:r w:rsidRPr="006563C5">
              <w:rPr>
                <w:rFonts w:ascii="Times New Roman" w:hAnsi="Times New Roman"/>
                <w:b/>
                <w:bCs/>
                <w:sz w:val="24"/>
                <w:szCs w:val="24"/>
              </w:rPr>
              <w:t>B</w:t>
            </w:r>
          </w:p>
        </w:tc>
        <w:tc>
          <w:tcPr>
            <w:tcW w:w="114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w w:val="92"/>
                <w:sz w:val="24"/>
                <w:szCs w:val="24"/>
              </w:rPr>
              <w:t>B</w:t>
            </w:r>
            <w:r w:rsidRPr="006563C5">
              <w:rPr>
                <w:rFonts w:ascii="Times New Roman" w:hAnsi="Times New Roman"/>
                <w:b/>
                <w:bCs/>
                <w:w w:val="92"/>
                <w:sz w:val="32"/>
                <w:szCs w:val="32"/>
                <w:vertAlign w:val="subscript"/>
              </w:rPr>
              <w:t>IN</w:t>
            </w:r>
          </w:p>
        </w:tc>
        <w:tc>
          <w:tcPr>
            <w:tcW w:w="64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00"/>
              <w:rPr>
                <w:rFonts w:ascii="Times New Roman" w:hAnsi="Times New Roman"/>
                <w:sz w:val="24"/>
                <w:szCs w:val="24"/>
              </w:rPr>
            </w:pPr>
            <w:r w:rsidRPr="006563C5">
              <w:rPr>
                <w:rFonts w:ascii="Times New Roman" w:hAnsi="Times New Roman"/>
                <w:b/>
                <w:bCs/>
                <w:sz w:val="24"/>
                <w:szCs w:val="24"/>
              </w:rPr>
              <w:t>D</w:t>
            </w:r>
          </w:p>
        </w:tc>
        <w:tc>
          <w:tcPr>
            <w:tcW w:w="1280" w:type="dxa"/>
            <w:tcBorders>
              <w:top w:val="single" w:sz="8" w:space="0" w:color="auto"/>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w w:val="87"/>
                <w:sz w:val="24"/>
                <w:szCs w:val="24"/>
              </w:rPr>
              <w:t>BOR</w:t>
            </w:r>
            <w:r w:rsidRPr="006563C5">
              <w:rPr>
                <w:rFonts w:ascii="Times New Roman" w:hAnsi="Times New Roman"/>
                <w:b/>
                <w:bCs/>
                <w:w w:val="87"/>
                <w:sz w:val="32"/>
                <w:szCs w:val="32"/>
                <w:vertAlign w:val="subscript"/>
              </w:rPr>
              <w:t>OUT</w:t>
            </w:r>
          </w:p>
        </w:tc>
      </w:tr>
      <w:tr w:rsidR="00792E96" w:rsidRPr="006563C5" w:rsidTr="006563C5">
        <w:trPr>
          <w:trHeight w:val="5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4"/>
                <w:szCs w:val="4"/>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4"/>
                <w:szCs w:val="4"/>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4"/>
                <w:szCs w:val="4"/>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4"/>
                <w:szCs w:val="4"/>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4"/>
                <w:szCs w:val="4"/>
              </w:rPr>
            </w:pPr>
          </w:p>
        </w:tc>
      </w:tr>
      <w:tr w:rsidR="00792E96" w:rsidRPr="006563C5" w:rsidTr="006563C5">
        <w:trPr>
          <w:trHeight w:val="356"/>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3"/>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9"/>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9"/>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6"/>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9"/>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9"/>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6"/>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r w:rsidR="00792E96" w:rsidRPr="006563C5" w:rsidTr="006563C5">
        <w:trPr>
          <w:trHeight w:val="359"/>
        </w:trPr>
        <w:tc>
          <w:tcPr>
            <w:tcW w:w="500" w:type="dxa"/>
            <w:tcBorders>
              <w:top w:val="nil"/>
              <w:left w:val="single" w:sz="8" w:space="0" w:color="auto"/>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right="80"/>
              <w:jc w:val="right"/>
              <w:rPr>
                <w:rFonts w:ascii="Times New Roman" w:hAnsi="Times New Roman"/>
                <w:sz w:val="24"/>
                <w:szCs w:val="24"/>
              </w:rPr>
            </w:pPr>
          </w:p>
        </w:tc>
        <w:tc>
          <w:tcPr>
            <w:tcW w:w="60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20"/>
              <w:rPr>
                <w:rFonts w:ascii="Times New Roman" w:hAnsi="Times New Roman"/>
                <w:sz w:val="24"/>
                <w:szCs w:val="24"/>
              </w:rPr>
            </w:pPr>
          </w:p>
        </w:tc>
        <w:tc>
          <w:tcPr>
            <w:tcW w:w="11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c>
          <w:tcPr>
            <w:tcW w:w="64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ind w:left="240"/>
              <w:rPr>
                <w:rFonts w:ascii="Times New Roman" w:hAnsi="Times New Roman"/>
                <w:sz w:val="24"/>
                <w:szCs w:val="24"/>
              </w:rPr>
            </w:pPr>
          </w:p>
        </w:tc>
        <w:tc>
          <w:tcPr>
            <w:tcW w:w="1280" w:type="dxa"/>
            <w:tcBorders>
              <w:top w:val="nil"/>
              <w:left w:val="nil"/>
              <w:bottom w:val="nil"/>
              <w:right w:val="single" w:sz="8" w:space="0" w:color="auto"/>
            </w:tcBorders>
            <w:vAlign w:val="bottom"/>
          </w:tcPr>
          <w:p w:rsidR="00792E96" w:rsidRPr="006563C5" w:rsidRDefault="00792E96" w:rsidP="001E5429">
            <w:pPr>
              <w:widowControl w:val="0"/>
              <w:autoSpaceDE w:val="0"/>
              <w:autoSpaceDN w:val="0"/>
              <w:adjustRightInd w:val="0"/>
              <w:spacing w:after="0" w:line="240" w:lineRule="auto"/>
              <w:jc w:val="center"/>
              <w:rPr>
                <w:rFonts w:ascii="Times New Roman" w:hAnsi="Times New Roman"/>
                <w:sz w:val="24"/>
                <w:szCs w:val="24"/>
              </w:rPr>
            </w:pPr>
          </w:p>
        </w:tc>
      </w:tr>
      <w:tr w:rsidR="00792E96" w:rsidRPr="006563C5" w:rsidTr="006563C5">
        <w:trPr>
          <w:trHeight w:val="82"/>
        </w:trPr>
        <w:tc>
          <w:tcPr>
            <w:tcW w:w="500" w:type="dxa"/>
            <w:tcBorders>
              <w:top w:val="nil"/>
              <w:left w:val="single" w:sz="8" w:space="0" w:color="auto"/>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0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1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64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c>
          <w:tcPr>
            <w:tcW w:w="1280" w:type="dxa"/>
            <w:tcBorders>
              <w:top w:val="nil"/>
              <w:left w:val="nil"/>
              <w:bottom w:val="single" w:sz="8" w:space="0" w:color="auto"/>
              <w:right w:val="single" w:sz="8" w:space="0" w:color="auto"/>
            </w:tcBorders>
            <w:vAlign w:val="bottom"/>
          </w:tcPr>
          <w:p w:rsidR="00792E96" w:rsidRPr="006563C5" w:rsidRDefault="00792E96" w:rsidP="001E5429">
            <w:pPr>
              <w:widowControl w:val="0"/>
              <w:autoSpaceDE w:val="0"/>
              <w:autoSpaceDN w:val="0"/>
              <w:adjustRightInd w:val="0"/>
              <w:spacing w:after="0" w:line="240" w:lineRule="auto"/>
              <w:rPr>
                <w:rFonts w:ascii="Times New Roman" w:hAnsi="Times New Roman"/>
                <w:sz w:val="7"/>
                <w:szCs w:val="7"/>
              </w:rPr>
            </w:pPr>
          </w:p>
        </w:tc>
      </w:tr>
    </w:tbl>
    <w:p w:rsidR="00DD6B9E" w:rsidRDefault="00DD6B9E" w:rsidP="00792E96">
      <w:pPr>
        <w:widowControl w:val="0"/>
        <w:autoSpaceDE w:val="0"/>
        <w:autoSpaceDN w:val="0"/>
        <w:adjustRightInd w:val="0"/>
        <w:spacing w:after="0" w:line="200" w:lineRule="exact"/>
        <w:rPr>
          <w:rFonts w:ascii="Times New Roman" w:hAnsi="Times New Roman"/>
          <w:sz w:val="24"/>
          <w:szCs w:val="24"/>
        </w:rPr>
      </w:pPr>
    </w:p>
    <w:p w:rsidR="00792E96" w:rsidRPr="006563C5" w:rsidRDefault="00B43A9F" w:rsidP="00792E96">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lang w:val="en-IN" w:eastAsia="en-IN"/>
        </w:rPr>
        <mc:AlternateContent>
          <mc:Choice Requires="wps">
            <w:drawing>
              <wp:anchor distT="0" distB="0" distL="114300" distR="114300" simplePos="0" relativeHeight="251647488" behindDoc="1" locked="0" layoutInCell="0" allowOverlap="1">
                <wp:simplePos x="0" y="0"/>
                <wp:positionH relativeFrom="column">
                  <wp:posOffset>3234690</wp:posOffset>
                </wp:positionH>
                <wp:positionV relativeFrom="paragraph">
                  <wp:posOffset>-1762125</wp:posOffset>
                </wp:positionV>
                <wp:extent cx="12065" cy="12700"/>
                <wp:effectExtent l="0" t="0" r="0" b="0"/>
                <wp:wrapNone/>
                <wp:docPr id="424"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A948B" id="Rectangle 487" o:spid="_x0000_s1026" style="position:absolute;margin-left:254.7pt;margin-top:-138.75pt;width:.95pt;height: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" o:allowincell="f" fillcolor="black" stroked="f"/>
            </w:pict>
          </mc:Fallback>
        </mc:AlternateContent>
      </w:r>
      <w:r>
        <w:rPr>
          <w:rFonts w:ascii="Times New Roman" w:hAnsi="Times New Roman"/>
          <w:noProof/>
          <w:lang w:val="en-IN" w:eastAsia="en-IN"/>
        </w:rPr>
        <mc:AlternateContent>
          <mc:Choice Requires="wps">
            <w:drawing>
              <wp:anchor distT="0" distB="0" distL="114300" distR="114300" simplePos="0" relativeHeight="251648512" behindDoc="1" locked="0" layoutInCell="0" allowOverlap="1">
                <wp:simplePos x="0" y="0"/>
                <wp:positionH relativeFrom="column">
                  <wp:posOffset>3234690</wp:posOffset>
                </wp:positionH>
                <wp:positionV relativeFrom="paragraph">
                  <wp:posOffset>-885825</wp:posOffset>
                </wp:positionV>
                <wp:extent cx="12065" cy="12700"/>
                <wp:effectExtent l="0" t="0" r="0" b="0"/>
                <wp:wrapNone/>
                <wp:docPr id="423"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7C0A9" id="Rectangle 486" o:spid="_x0000_s1026" style="position:absolute;margin-left:254.7pt;margin-top:-69.75pt;width:.95pt;height: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" o:allowincell="f" fillcolor="black" stroked="f"/>
            </w:pict>
          </mc:Fallback>
        </mc:AlternateContent>
      </w:r>
    </w:p>
    <w:p w:rsidR="00D573BB" w:rsidRPr="006563C5" w:rsidRDefault="00D573BB" w:rsidP="00704F90">
      <w:pPr>
        <w:widowControl w:val="0"/>
        <w:overflowPunct w:val="0"/>
        <w:autoSpaceDE w:val="0"/>
        <w:autoSpaceDN w:val="0"/>
        <w:adjustRightInd w:val="0"/>
        <w:spacing w:after="0" w:line="490" w:lineRule="auto"/>
        <w:ind w:right="1660"/>
        <w:rPr>
          <w:rFonts w:ascii="Times New Roman" w:hAnsi="Times New Roman"/>
          <w:b/>
          <w:bCs/>
          <w:sz w:val="24"/>
          <w:szCs w:val="24"/>
        </w:rPr>
      </w:pPr>
      <w:r w:rsidRPr="006563C5">
        <w:rPr>
          <w:rFonts w:ascii="Times New Roman" w:hAnsi="Times New Roman"/>
          <w:b/>
          <w:bCs/>
          <w:sz w:val="24"/>
          <w:szCs w:val="24"/>
        </w:rPr>
        <w:lastRenderedPageBreak/>
        <w:t xml:space="preserve">From the truth table </w:t>
      </w:r>
      <w:r w:rsidR="009238D2" w:rsidRPr="006563C5">
        <w:rPr>
          <w:rFonts w:ascii="Times New Roman" w:hAnsi="Times New Roman"/>
          <w:b/>
          <w:bCs/>
          <w:sz w:val="24"/>
          <w:szCs w:val="24"/>
        </w:rPr>
        <w:t>(with steps)</w:t>
      </w:r>
      <w:r w:rsidRPr="006563C5">
        <w:rPr>
          <w:rFonts w:ascii="Times New Roman" w:hAnsi="Times New Roman"/>
          <w:b/>
          <w:bCs/>
          <w:sz w:val="24"/>
          <w:szCs w:val="24"/>
        </w:rPr>
        <w:t>:</w:t>
      </w: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D573BB">
      <w:pPr>
        <w:widowControl w:val="0"/>
        <w:autoSpaceDE w:val="0"/>
        <w:autoSpaceDN w:val="0"/>
        <w:adjustRightInd w:val="0"/>
        <w:spacing w:after="0" w:line="200" w:lineRule="exact"/>
        <w:rPr>
          <w:rFonts w:ascii="Times New Roman" w:hAnsi="Times New Roman"/>
          <w:b/>
          <w:bCs/>
          <w:sz w:val="24"/>
          <w:szCs w:val="24"/>
        </w:rPr>
      </w:pP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704F90" w:rsidRPr="006563C5" w:rsidRDefault="00704F90" w:rsidP="00D573BB">
      <w:pPr>
        <w:widowControl w:val="0"/>
        <w:autoSpaceDE w:val="0"/>
        <w:autoSpaceDN w:val="0"/>
        <w:adjustRightInd w:val="0"/>
        <w:spacing w:after="0" w:line="200" w:lineRule="exact"/>
        <w:rPr>
          <w:rFonts w:ascii="Times New Roman" w:hAnsi="Times New Roman"/>
          <w:b/>
          <w:bCs/>
          <w:sz w:val="24"/>
          <w:szCs w:val="24"/>
        </w:rPr>
      </w:pPr>
    </w:p>
    <w:p w:rsidR="00D573BB" w:rsidRPr="006563C5" w:rsidRDefault="00F44FBD" w:rsidP="00D573BB">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noProof/>
          <w:lang w:val="en-IN" w:eastAsia="en-IN"/>
        </w:rPr>
        <w:drawing>
          <wp:anchor distT="0" distB="0" distL="114300" distR="114300" simplePos="0" relativeHeight="251644416" behindDoc="1" locked="0" layoutInCell="0" allowOverlap="1">
            <wp:simplePos x="0" y="0"/>
            <wp:positionH relativeFrom="column">
              <wp:posOffset>24130</wp:posOffset>
            </wp:positionH>
            <wp:positionV relativeFrom="paragraph">
              <wp:posOffset>-153670</wp:posOffset>
            </wp:positionV>
            <wp:extent cx="1857375" cy="533400"/>
            <wp:effectExtent l="19050" t="0" r="9525" b="0"/>
            <wp:wrapNone/>
            <wp:docPr id="61"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8">
                      <a:clrChange>
                        <a:clrFrom>
                          <a:srgbClr val="000000"/>
                        </a:clrFrom>
                        <a:clrTo>
                          <a:srgbClr val="000000">
                            <a:alpha val="0"/>
                          </a:srgbClr>
                        </a:clrTo>
                      </a:clrChange>
                    </a:blip>
                    <a:srcRect/>
                    <a:stretch>
                      <a:fillRect/>
                    </a:stretch>
                  </pic:blipFill>
                  <pic:spPr bwMode="auto">
                    <a:xfrm>
                      <a:off x="0" y="0"/>
                      <a:ext cx="1857375" cy="533400"/>
                    </a:xfrm>
                    <a:prstGeom prst="rect">
                      <a:avLst/>
                    </a:prstGeom>
                    <a:noFill/>
                    <a:ln w="9525">
                      <a:noFill/>
                      <a:miter lim="800000"/>
                      <a:headEnd/>
                      <a:tailEnd/>
                    </a:ln>
                  </pic:spPr>
                </pic:pic>
              </a:graphicData>
            </a:graphic>
          </wp:anchor>
        </w:drawing>
      </w:r>
      <w:r w:rsidR="00D573BB" w:rsidRPr="006563C5">
        <w:rPr>
          <w:rFonts w:ascii="Times New Roman" w:hAnsi="Times New Roman"/>
          <w:b/>
          <w:bCs/>
          <w:sz w:val="24"/>
          <w:szCs w:val="24"/>
        </w:rPr>
        <w:t>IC 7483</w:t>
      </w:r>
    </w:p>
    <w:p w:rsidR="00D573BB" w:rsidRPr="006563C5" w:rsidRDefault="00D573BB" w:rsidP="00D573B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Procedure:</w:t>
      </w:r>
    </w:p>
    <w:p w:rsidR="00D573BB" w:rsidRPr="006563C5" w:rsidRDefault="00D573BB" w:rsidP="00D573BB">
      <w:pPr>
        <w:widowControl w:val="0"/>
        <w:autoSpaceDE w:val="0"/>
        <w:autoSpaceDN w:val="0"/>
        <w:adjustRightInd w:val="0"/>
        <w:spacing w:after="0" w:line="38" w:lineRule="exact"/>
        <w:rPr>
          <w:rFonts w:ascii="Times New Roman" w:hAnsi="Times New Roman"/>
          <w:sz w:val="24"/>
          <w:szCs w:val="24"/>
        </w:rPr>
      </w:pPr>
    </w:p>
    <w:p w:rsidR="00D573BB" w:rsidRPr="006563C5" w:rsidRDefault="00D573BB" w:rsidP="00086C32">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sidRPr="006563C5">
        <w:rPr>
          <w:rFonts w:ascii="Times New Roman" w:hAnsi="Times New Roman"/>
          <w:sz w:val="24"/>
          <w:szCs w:val="24"/>
        </w:rPr>
        <w:t xml:space="preserve">Locate the IC 7483 and 4-not gates block on trainer kit. </w:t>
      </w:r>
    </w:p>
    <w:p w:rsidR="00D573BB" w:rsidRPr="006563C5" w:rsidRDefault="00D573BB" w:rsidP="00D573BB">
      <w:pPr>
        <w:widowControl w:val="0"/>
        <w:autoSpaceDE w:val="0"/>
        <w:autoSpaceDN w:val="0"/>
        <w:adjustRightInd w:val="0"/>
        <w:spacing w:after="0" w:line="43" w:lineRule="exact"/>
        <w:rPr>
          <w:rFonts w:ascii="Times New Roman" w:hAnsi="Times New Roman"/>
          <w:sz w:val="24"/>
          <w:szCs w:val="24"/>
        </w:rPr>
      </w:pPr>
    </w:p>
    <w:p w:rsidR="00D573BB" w:rsidRPr="006563C5" w:rsidRDefault="00D573BB" w:rsidP="00086C32">
      <w:pPr>
        <w:widowControl w:val="0"/>
        <w:numPr>
          <w:ilvl w:val="0"/>
          <w:numId w:val="4"/>
        </w:numPr>
        <w:tabs>
          <w:tab w:val="clear" w:pos="720"/>
          <w:tab w:val="num" w:pos="1080"/>
        </w:tabs>
        <w:overflowPunct w:val="0"/>
        <w:autoSpaceDE w:val="0"/>
        <w:autoSpaceDN w:val="0"/>
        <w:adjustRightInd w:val="0"/>
        <w:spacing w:after="0" w:line="212" w:lineRule="auto"/>
        <w:ind w:left="1080" w:hanging="352"/>
        <w:jc w:val="both"/>
        <w:rPr>
          <w:rFonts w:ascii="Times New Roman" w:hAnsi="Times New Roman"/>
          <w:sz w:val="24"/>
          <w:szCs w:val="24"/>
        </w:rPr>
      </w:pPr>
      <w:r w:rsidRPr="006563C5">
        <w:rPr>
          <w:rFonts w:ascii="Times New Roman" w:hAnsi="Times New Roman"/>
          <w:sz w:val="24"/>
          <w:szCs w:val="24"/>
        </w:rPr>
        <w:t>Connect 1</w:t>
      </w:r>
      <w:r w:rsidRPr="006563C5">
        <w:rPr>
          <w:rFonts w:ascii="Times New Roman" w:hAnsi="Times New Roman"/>
          <w:sz w:val="32"/>
          <w:szCs w:val="32"/>
          <w:vertAlign w:val="superscript"/>
        </w:rPr>
        <w:t>st</w:t>
      </w:r>
      <w:r w:rsidRPr="006563C5">
        <w:rPr>
          <w:rFonts w:ascii="Times New Roman" w:hAnsi="Times New Roman"/>
          <w:sz w:val="24"/>
          <w:szCs w:val="24"/>
        </w:rPr>
        <w:t xml:space="preserve"> input no. to A4-A1 input slot and 2</w:t>
      </w:r>
      <w:r w:rsidRPr="006563C5">
        <w:rPr>
          <w:rFonts w:ascii="Times New Roman" w:hAnsi="Times New Roman"/>
          <w:sz w:val="32"/>
          <w:szCs w:val="32"/>
          <w:vertAlign w:val="superscript"/>
        </w:rPr>
        <w:t>nd</w:t>
      </w:r>
      <w:r w:rsidRPr="006563C5">
        <w:rPr>
          <w:rFonts w:ascii="Times New Roman" w:hAnsi="Times New Roman"/>
          <w:sz w:val="24"/>
          <w:szCs w:val="24"/>
        </w:rPr>
        <w:t xml:space="preserve"> (negative) no. to B4-B1 through 4-not gates (1C of 2</w:t>
      </w:r>
      <w:r w:rsidRPr="006563C5">
        <w:rPr>
          <w:rFonts w:ascii="Times New Roman" w:hAnsi="Times New Roman"/>
          <w:sz w:val="32"/>
          <w:szCs w:val="32"/>
          <w:vertAlign w:val="superscript"/>
        </w:rPr>
        <w:t>nd</w:t>
      </w:r>
      <w:r w:rsidRPr="006563C5">
        <w:rPr>
          <w:rFonts w:ascii="Times New Roman" w:hAnsi="Times New Roman"/>
          <w:sz w:val="24"/>
          <w:szCs w:val="24"/>
        </w:rPr>
        <w:t xml:space="preserve"> no.) </w:t>
      </w:r>
    </w:p>
    <w:p w:rsidR="00D573BB" w:rsidRPr="006563C5" w:rsidRDefault="00D573BB" w:rsidP="00D573BB">
      <w:pPr>
        <w:widowControl w:val="0"/>
        <w:autoSpaceDE w:val="0"/>
        <w:autoSpaceDN w:val="0"/>
        <w:adjustRightInd w:val="0"/>
        <w:spacing w:after="0" w:line="2" w:lineRule="exact"/>
        <w:rPr>
          <w:rFonts w:ascii="Times New Roman" w:hAnsi="Times New Roman"/>
          <w:sz w:val="24"/>
          <w:szCs w:val="24"/>
        </w:rPr>
      </w:pPr>
    </w:p>
    <w:p w:rsidR="00D573BB" w:rsidRPr="006563C5" w:rsidRDefault="00D573BB" w:rsidP="00086C32">
      <w:pPr>
        <w:widowControl w:val="0"/>
        <w:numPr>
          <w:ilvl w:val="0"/>
          <w:numId w:val="4"/>
        </w:numPr>
        <w:tabs>
          <w:tab w:val="clear" w:pos="720"/>
          <w:tab w:val="num" w:pos="1080"/>
        </w:tabs>
        <w:overflowPunct w:val="0"/>
        <w:autoSpaceDE w:val="0"/>
        <w:autoSpaceDN w:val="0"/>
        <w:adjustRightInd w:val="0"/>
        <w:spacing w:after="0" w:line="213" w:lineRule="auto"/>
        <w:ind w:left="1080" w:hanging="352"/>
        <w:jc w:val="both"/>
        <w:rPr>
          <w:rFonts w:ascii="Times New Roman" w:hAnsi="Times New Roman"/>
          <w:sz w:val="24"/>
          <w:szCs w:val="24"/>
        </w:rPr>
      </w:pPr>
      <w:r w:rsidRPr="006563C5">
        <w:rPr>
          <w:rFonts w:ascii="Times New Roman" w:hAnsi="Times New Roman"/>
          <w:sz w:val="24"/>
          <w:szCs w:val="24"/>
        </w:rPr>
        <w:t xml:space="preserve">Connect high input to </w:t>
      </w:r>
      <w:proofErr w:type="spellStart"/>
      <w:r w:rsidRPr="006563C5">
        <w:rPr>
          <w:rFonts w:ascii="Times New Roman" w:hAnsi="Times New Roman"/>
          <w:sz w:val="24"/>
          <w:szCs w:val="24"/>
        </w:rPr>
        <w:t>Co</w:t>
      </w:r>
      <w:proofErr w:type="spellEnd"/>
      <w:r w:rsidRPr="006563C5">
        <w:rPr>
          <w:rFonts w:ascii="Times New Roman" w:hAnsi="Times New Roman"/>
          <w:sz w:val="24"/>
          <w:szCs w:val="24"/>
        </w:rPr>
        <w:t xml:space="preserve"> so that it will get added with 1C of 2</w:t>
      </w:r>
      <w:r w:rsidRPr="006563C5">
        <w:rPr>
          <w:rFonts w:ascii="Times New Roman" w:hAnsi="Times New Roman"/>
          <w:sz w:val="32"/>
          <w:szCs w:val="32"/>
          <w:vertAlign w:val="superscript"/>
        </w:rPr>
        <w:t>nd</w:t>
      </w:r>
      <w:r w:rsidRPr="006563C5">
        <w:rPr>
          <w:rFonts w:ascii="Times New Roman" w:hAnsi="Times New Roman"/>
          <w:sz w:val="24"/>
          <w:szCs w:val="24"/>
        </w:rPr>
        <w:t xml:space="preserve"> no. to get 2C. </w:t>
      </w:r>
    </w:p>
    <w:p w:rsidR="00D573BB" w:rsidRPr="006563C5" w:rsidRDefault="00D573BB" w:rsidP="00D573BB">
      <w:pPr>
        <w:widowControl w:val="0"/>
        <w:autoSpaceDE w:val="0"/>
        <w:autoSpaceDN w:val="0"/>
        <w:adjustRightInd w:val="0"/>
        <w:spacing w:after="0" w:line="42" w:lineRule="exact"/>
        <w:rPr>
          <w:rFonts w:ascii="Times New Roman" w:hAnsi="Times New Roman"/>
          <w:sz w:val="24"/>
          <w:szCs w:val="24"/>
        </w:rPr>
      </w:pPr>
    </w:p>
    <w:p w:rsidR="00D573BB" w:rsidRPr="006563C5" w:rsidRDefault="00D573BB" w:rsidP="00086C32">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sidRPr="006563C5">
        <w:rPr>
          <w:rFonts w:ascii="Times New Roman" w:hAnsi="Times New Roman"/>
          <w:sz w:val="24"/>
          <w:szCs w:val="24"/>
        </w:rPr>
        <w:t xml:space="preserve">Connect 4-bit output to the output indicators. </w:t>
      </w:r>
    </w:p>
    <w:p w:rsidR="00D573BB" w:rsidRPr="006563C5" w:rsidRDefault="00D573BB" w:rsidP="00D573BB">
      <w:pPr>
        <w:widowControl w:val="0"/>
        <w:autoSpaceDE w:val="0"/>
        <w:autoSpaceDN w:val="0"/>
        <w:adjustRightInd w:val="0"/>
        <w:spacing w:after="0" w:line="99" w:lineRule="exact"/>
        <w:rPr>
          <w:rFonts w:ascii="Times New Roman" w:hAnsi="Times New Roman"/>
          <w:sz w:val="24"/>
          <w:szCs w:val="24"/>
        </w:rPr>
      </w:pPr>
    </w:p>
    <w:p w:rsidR="00D573BB" w:rsidRPr="006563C5" w:rsidRDefault="00D573BB" w:rsidP="00086C32">
      <w:pPr>
        <w:widowControl w:val="0"/>
        <w:numPr>
          <w:ilvl w:val="0"/>
          <w:numId w:val="4"/>
        </w:numPr>
        <w:tabs>
          <w:tab w:val="clear" w:pos="720"/>
          <w:tab w:val="num" w:pos="1080"/>
        </w:tabs>
        <w:overflowPunct w:val="0"/>
        <w:autoSpaceDE w:val="0"/>
        <w:autoSpaceDN w:val="0"/>
        <w:adjustRightInd w:val="0"/>
        <w:spacing w:after="0" w:line="232" w:lineRule="auto"/>
        <w:ind w:left="1080" w:hanging="352"/>
        <w:jc w:val="both"/>
        <w:rPr>
          <w:rFonts w:ascii="Times New Roman" w:hAnsi="Times New Roman"/>
          <w:sz w:val="24"/>
          <w:szCs w:val="24"/>
        </w:rPr>
      </w:pPr>
      <w:r w:rsidRPr="006563C5">
        <w:rPr>
          <w:rFonts w:ascii="Times New Roman" w:hAnsi="Times New Roman"/>
          <w:sz w:val="24"/>
          <w:szCs w:val="24"/>
        </w:rPr>
        <w:t xml:space="preserve">Switch ON the power supply and monitor the output for various input combinations. </w:t>
      </w:r>
    </w:p>
    <w:p w:rsidR="00D573BB" w:rsidRPr="006563C5" w:rsidRDefault="00D573BB" w:rsidP="00D573BB">
      <w:pPr>
        <w:widowControl w:val="0"/>
        <w:autoSpaceDE w:val="0"/>
        <w:autoSpaceDN w:val="0"/>
        <w:adjustRightInd w:val="0"/>
        <w:spacing w:after="0" w:line="47" w:lineRule="exact"/>
        <w:rPr>
          <w:rFonts w:ascii="Times New Roman" w:hAnsi="Times New Roman"/>
          <w:sz w:val="24"/>
          <w:szCs w:val="24"/>
        </w:rPr>
      </w:pPr>
    </w:p>
    <w:p w:rsidR="00704F90" w:rsidRPr="006563C5" w:rsidRDefault="00704F90" w:rsidP="00D573BB">
      <w:pPr>
        <w:widowControl w:val="0"/>
        <w:autoSpaceDE w:val="0"/>
        <w:autoSpaceDN w:val="0"/>
        <w:adjustRightInd w:val="0"/>
        <w:spacing w:after="0" w:line="240" w:lineRule="auto"/>
        <w:rPr>
          <w:rFonts w:ascii="Times New Roman" w:hAnsi="Times New Roman"/>
          <w:b/>
          <w:bCs/>
          <w:sz w:val="24"/>
          <w:szCs w:val="24"/>
        </w:rPr>
      </w:pPr>
    </w:p>
    <w:p w:rsidR="00D573BB" w:rsidRPr="006563C5" w:rsidRDefault="00D573BB" w:rsidP="00D573B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Example:</w:t>
      </w:r>
    </w:p>
    <w:p w:rsidR="00D573BB" w:rsidRPr="006563C5" w:rsidRDefault="00D573BB" w:rsidP="00D573BB">
      <w:pPr>
        <w:widowControl w:val="0"/>
        <w:autoSpaceDE w:val="0"/>
        <w:autoSpaceDN w:val="0"/>
        <w:adjustRightInd w:val="0"/>
        <w:spacing w:after="0" w:line="54" w:lineRule="exact"/>
        <w:rPr>
          <w:rFonts w:ascii="Times New Roman" w:hAnsi="Times New Roman"/>
          <w:sz w:val="24"/>
          <w:szCs w:val="24"/>
        </w:rPr>
      </w:pPr>
    </w:p>
    <w:tbl>
      <w:tblPr>
        <w:tblW w:w="0" w:type="auto"/>
        <w:tblInd w:w="720" w:type="dxa"/>
        <w:tblLayout w:type="fixed"/>
        <w:tblCellMar>
          <w:left w:w="0" w:type="dxa"/>
          <w:right w:w="0" w:type="dxa"/>
        </w:tblCellMar>
        <w:tblLook w:val="0000" w:firstRow="0" w:lastRow="0" w:firstColumn="0" w:lastColumn="0" w:noHBand="0" w:noVBand="0"/>
      </w:tblPr>
      <w:tblGrid>
        <w:gridCol w:w="1140"/>
        <w:gridCol w:w="880"/>
        <w:gridCol w:w="700"/>
      </w:tblGrid>
      <w:tr w:rsidR="00D573BB" w:rsidRPr="006563C5" w:rsidTr="001E5429">
        <w:trPr>
          <w:trHeight w:val="276"/>
        </w:trPr>
        <w:tc>
          <w:tcPr>
            <w:tcW w:w="2020" w:type="dxa"/>
            <w:gridSpan w:val="2"/>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sz w:val="16"/>
                <w:szCs w:val="16"/>
              </w:rPr>
              <w:t xml:space="preserve">1)    </w:t>
            </w:r>
            <w:r w:rsidRPr="006563C5">
              <w:rPr>
                <w:rFonts w:ascii="Times New Roman" w:hAnsi="Times New Roman"/>
                <w:sz w:val="24"/>
                <w:szCs w:val="24"/>
              </w:rPr>
              <w:t>7</w:t>
            </w:r>
            <w:r w:rsidRPr="006563C5">
              <w:rPr>
                <w:rFonts w:ascii="Times New Roman" w:hAnsi="Times New Roman"/>
                <w:sz w:val="16"/>
                <w:szCs w:val="16"/>
              </w:rPr>
              <w:t xml:space="preserve">10 </w:t>
            </w:r>
            <w:r w:rsidRPr="006563C5">
              <w:rPr>
                <w:rFonts w:ascii="Times New Roman" w:hAnsi="Times New Roman"/>
                <w:sz w:val="24"/>
                <w:szCs w:val="24"/>
              </w:rPr>
              <w:t>-2</w:t>
            </w:r>
            <w:r w:rsidRPr="006563C5">
              <w:rPr>
                <w:rFonts w:ascii="Times New Roman" w:hAnsi="Times New Roman"/>
                <w:sz w:val="16"/>
                <w:szCs w:val="16"/>
              </w:rPr>
              <w:t xml:space="preserve">10 </w:t>
            </w:r>
            <w:r w:rsidRPr="006563C5">
              <w:rPr>
                <w:rFonts w:ascii="Times New Roman" w:hAnsi="Times New Roman"/>
                <w:sz w:val="24"/>
                <w:szCs w:val="24"/>
              </w:rPr>
              <w:t>= 5</w:t>
            </w:r>
            <w:r w:rsidRPr="006563C5">
              <w:rPr>
                <w:rFonts w:ascii="Times New Roman" w:hAnsi="Times New Roman"/>
                <w:sz w:val="16"/>
                <w:szCs w:val="16"/>
              </w:rPr>
              <w:t>10</w:t>
            </w: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rPr>
                <w:rFonts w:ascii="Times New Roman" w:hAnsi="Times New Roman"/>
                <w:sz w:val="23"/>
                <w:szCs w:val="23"/>
              </w:rPr>
            </w:pPr>
          </w:p>
        </w:tc>
      </w:tr>
      <w:tr w:rsidR="00D573BB" w:rsidRPr="006563C5" w:rsidTr="001E5429">
        <w:trPr>
          <w:trHeight w:val="302"/>
        </w:trPr>
        <w:tc>
          <w:tcPr>
            <w:tcW w:w="114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ind w:left="720"/>
              <w:rPr>
                <w:rFonts w:ascii="Times New Roman" w:hAnsi="Times New Roman"/>
                <w:sz w:val="24"/>
                <w:szCs w:val="24"/>
              </w:rPr>
            </w:pPr>
            <w:r w:rsidRPr="006563C5">
              <w:rPr>
                <w:rFonts w:ascii="Times New Roman" w:hAnsi="Times New Roman"/>
                <w:sz w:val="24"/>
                <w:szCs w:val="24"/>
              </w:rPr>
              <w:t>7</w:t>
            </w:r>
          </w:p>
        </w:tc>
        <w:tc>
          <w:tcPr>
            <w:tcW w:w="88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03" w:lineRule="exact"/>
              <w:ind w:left="300"/>
              <w:rPr>
                <w:rFonts w:ascii="Times New Roman" w:hAnsi="Times New Roman"/>
                <w:sz w:val="24"/>
                <w:szCs w:val="24"/>
              </w:rPr>
            </w:pP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0111</w:t>
            </w:r>
          </w:p>
        </w:tc>
      </w:tr>
      <w:tr w:rsidR="00D573BB" w:rsidRPr="006563C5" w:rsidTr="001E5429">
        <w:trPr>
          <w:trHeight w:val="317"/>
        </w:trPr>
        <w:tc>
          <w:tcPr>
            <w:tcW w:w="114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ind w:left="720"/>
              <w:rPr>
                <w:rFonts w:ascii="Times New Roman" w:hAnsi="Times New Roman"/>
                <w:sz w:val="24"/>
                <w:szCs w:val="24"/>
              </w:rPr>
            </w:pPr>
            <w:r w:rsidRPr="006563C5">
              <w:rPr>
                <w:rFonts w:ascii="Times New Roman" w:hAnsi="Times New Roman"/>
                <w:sz w:val="24"/>
                <w:szCs w:val="24"/>
              </w:rPr>
              <w:t>2</w:t>
            </w:r>
          </w:p>
        </w:tc>
        <w:tc>
          <w:tcPr>
            <w:tcW w:w="880" w:type="dxa"/>
            <w:tcBorders>
              <w:top w:val="nil"/>
              <w:left w:val="nil"/>
              <w:bottom w:val="nil"/>
              <w:right w:val="nil"/>
            </w:tcBorders>
            <w:vAlign w:val="bottom"/>
          </w:tcPr>
          <w:p w:rsidR="00D573BB" w:rsidRPr="006563C5" w:rsidRDefault="00D573BB" w:rsidP="006563C5">
            <w:pPr>
              <w:widowControl w:val="0"/>
              <w:autoSpaceDE w:val="0"/>
              <w:autoSpaceDN w:val="0"/>
              <w:adjustRightInd w:val="0"/>
              <w:spacing w:after="0" w:line="219" w:lineRule="exact"/>
              <w:rPr>
                <w:rFonts w:ascii="Times New Roman" w:hAnsi="Times New Roman"/>
                <w:sz w:val="24"/>
                <w:szCs w:val="24"/>
              </w:rPr>
            </w:pP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0010</w:t>
            </w:r>
          </w:p>
        </w:tc>
      </w:tr>
      <w:tr w:rsidR="00D573BB" w:rsidRPr="006563C5" w:rsidTr="001E5429">
        <w:trPr>
          <w:trHeight w:val="418"/>
        </w:trPr>
        <w:tc>
          <w:tcPr>
            <w:tcW w:w="2020" w:type="dxa"/>
            <w:gridSpan w:val="2"/>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416" w:lineRule="exact"/>
              <w:ind w:left="720"/>
              <w:rPr>
                <w:rFonts w:ascii="Times New Roman" w:hAnsi="Times New Roman"/>
                <w:sz w:val="24"/>
                <w:szCs w:val="24"/>
              </w:rPr>
            </w:pPr>
            <w:r w:rsidRPr="006563C5">
              <w:rPr>
                <w:rFonts w:ascii="Times New Roman" w:hAnsi="Times New Roman"/>
                <w:sz w:val="24"/>
                <w:szCs w:val="24"/>
              </w:rPr>
              <w:t xml:space="preserve">1’C of 2 </w:t>
            </w: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1101</w:t>
            </w:r>
          </w:p>
        </w:tc>
      </w:tr>
      <w:tr w:rsidR="00D573BB" w:rsidRPr="006563C5" w:rsidTr="001E5429">
        <w:trPr>
          <w:trHeight w:val="218"/>
        </w:trPr>
        <w:tc>
          <w:tcPr>
            <w:tcW w:w="114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rPr>
                <w:rFonts w:ascii="Times New Roman" w:hAnsi="Times New Roman"/>
                <w:sz w:val="18"/>
                <w:szCs w:val="18"/>
              </w:rPr>
            </w:pPr>
          </w:p>
        </w:tc>
        <w:tc>
          <w:tcPr>
            <w:tcW w:w="88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rPr>
                <w:rFonts w:ascii="Times New Roman" w:hAnsi="Times New Roman"/>
                <w:sz w:val="18"/>
                <w:szCs w:val="18"/>
              </w:rPr>
            </w:pP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17" w:lineRule="exact"/>
              <w:jc w:val="right"/>
              <w:rPr>
                <w:rFonts w:ascii="Times New Roman" w:hAnsi="Times New Roman"/>
                <w:sz w:val="24"/>
                <w:szCs w:val="24"/>
              </w:rPr>
            </w:pPr>
            <w:r w:rsidRPr="006563C5">
              <w:rPr>
                <w:rFonts w:ascii="Times New Roman" w:hAnsi="Times New Roman"/>
                <w:sz w:val="24"/>
                <w:szCs w:val="24"/>
                <w:u w:val="single"/>
              </w:rPr>
              <w:t>+   1</w:t>
            </w:r>
          </w:p>
        </w:tc>
      </w:tr>
      <w:tr w:rsidR="00D573BB" w:rsidRPr="006563C5" w:rsidTr="001E5429">
        <w:trPr>
          <w:trHeight w:val="542"/>
        </w:trPr>
        <w:tc>
          <w:tcPr>
            <w:tcW w:w="2020" w:type="dxa"/>
            <w:gridSpan w:val="2"/>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540" w:lineRule="exact"/>
              <w:ind w:left="720"/>
              <w:rPr>
                <w:rFonts w:ascii="Times New Roman" w:hAnsi="Times New Roman"/>
                <w:sz w:val="24"/>
                <w:szCs w:val="24"/>
              </w:rPr>
            </w:pPr>
            <w:r w:rsidRPr="006563C5">
              <w:rPr>
                <w:rFonts w:ascii="Times New Roman" w:hAnsi="Times New Roman"/>
                <w:sz w:val="24"/>
                <w:szCs w:val="24"/>
              </w:rPr>
              <w:t xml:space="preserve">2’C of 2 </w:t>
            </w:r>
          </w:p>
        </w:tc>
        <w:tc>
          <w:tcPr>
            <w:tcW w:w="700" w:type="dxa"/>
            <w:tcBorders>
              <w:top w:val="nil"/>
              <w:left w:val="nil"/>
              <w:bottom w:val="nil"/>
              <w:right w:val="nil"/>
            </w:tcBorders>
            <w:vAlign w:val="bottom"/>
          </w:tcPr>
          <w:p w:rsidR="00D573BB" w:rsidRPr="006563C5" w:rsidRDefault="00D573BB" w:rsidP="001E5429">
            <w:pPr>
              <w:widowControl w:val="0"/>
              <w:autoSpaceDE w:val="0"/>
              <w:autoSpaceDN w:val="0"/>
              <w:adjustRightInd w:val="0"/>
              <w:spacing w:after="0" w:line="240" w:lineRule="auto"/>
              <w:jc w:val="right"/>
              <w:rPr>
                <w:rFonts w:ascii="Times New Roman" w:hAnsi="Times New Roman"/>
                <w:sz w:val="24"/>
                <w:szCs w:val="24"/>
              </w:rPr>
            </w:pPr>
            <w:r w:rsidRPr="006563C5">
              <w:rPr>
                <w:rFonts w:ascii="Times New Roman" w:hAnsi="Times New Roman"/>
                <w:sz w:val="24"/>
                <w:szCs w:val="24"/>
              </w:rPr>
              <w:t>1110</w:t>
            </w:r>
          </w:p>
        </w:tc>
      </w:tr>
    </w:tbl>
    <w:p w:rsidR="00D573BB" w:rsidRPr="006563C5" w:rsidRDefault="00D573BB" w:rsidP="00D573BB">
      <w:pPr>
        <w:widowControl w:val="0"/>
        <w:autoSpaceDE w:val="0"/>
        <w:autoSpaceDN w:val="0"/>
        <w:adjustRightInd w:val="0"/>
        <w:spacing w:after="0" w:line="190" w:lineRule="exact"/>
        <w:rPr>
          <w:rFonts w:ascii="Times New Roman" w:hAnsi="Times New Roman"/>
          <w:sz w:val="24"/>
          <w:szCs w:val="24"/>
        </w:rPr>
      </w:pPr>
    </w:p>
    <w:p w:rsidR="00D573BB" w:rsidRPr="006563C5" w:rsidRDefault="009238D2" w:rsidP="00D573BB">
      <w:pPr>
        <w:widowControl w:val="0"/>
        <w:overflowPunct w:val="0"/>
        <w:autoSpaceDE w:val="0"/>
        <w:autoSpaceDN w:val="0"/>
        <w:adjustRightInd w:val="0"/>
        <w:spacing w:after="0" w:line="251" w:lineRule="auto"/>
        <w:ind w:left="2520" w:right="5040"/>
        <w:jc w:val="right"/>
        <w:rPr>
          <w:rFonts w:ascii="Times New Roman" w:hAnsi="Times New Roman"/>
          <w:sz w:val="24"/>
          <w:szCs w:val="24"/>
        </w:rPr>
      </w:pPr>
      <w:r w:rsidRPr="006563C5">
        <w:rPr>
          <w:rFonts w:ascii="Times New Roman" w:hAnsi="Times New Roman"/>
          <w:sz w:val="24"/>
          <w:szCs w:val="24"/>
        </w:rPr>
        <w:t xml:space="preserve">    </w:t>
      </w:r>
      <w:r w:rsidR="006563C5">
        <w:rPr>
          <w:rFonts w:ascii="Times New Roman" w:hAnsi="Times New Roman"/>
          <w:sz w:val="24"/>
          <w:szCs w:val="24"/>
        </w:rPr>
        <w:t xml:space="preserve">  </w:t>
      </w:r>
      <w:r w:rsidR="00D573BB" w:rsidRPr="006563C5">
        <w:rPr>
          <w:rFonts w:ascii="Times New Roman" w:hAnsi="Times New Roman"/>
          <w:sz w:val="24"/>
          <w:szCs w:val="24"/>
        </w:rPr>
        <w:t xml:space="preserve">0111 +   </w:t>
      </w:r>
      <w:r w:rsidR="00D573BB" w:rsidRPr="006563C5">
        <w:rPr>
          <w:rFonts w:ascii="Times New Roman" w:hAnsi="Times New Roman"/>
          <w:sz w:val="24"/>
          <w:szCs w:val="24"/>
          <w:u w:val="single"/>
        </w:rPr>
        <w:t>1110</w:t>
      </w:r>
      <w:r w:rsidR="00D573BB" w:rsidRPr="006563C5">
        <w:rPr>
          <w:rFonts w:ascii="Times New Roman" w:hAnsi="Times New Roman"/>
          <w:sz w:val="24"/>
          <w:szCs w:val="24"/>
        </w:rPr>
        <w:t xml:space="preserve"> 1 0101</w:t>
      </w:r>
    </w:p>
    <w:p w:rsidR="00D573BB" w:rsidRPr="006563C5" w:rsidRDefault="00D573BB" w:rsidP="00D573BB">
      <w:pPr>
        <w:widowControl w:val="0"/>
        <w:autoSpaceDE w:val="0"/>
        <w:autoSpaceDN w:val="0"/>
        <w:adjustRightInd w:val="0"/>
        <w:spacing w:after="0" w:line="96" w:lineRule="exact"/>
        <w:rPr>
          <w:rFonts w:ascii="Times New Roman" w:hAnsi="Times New Roman"/>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8E5FD4" w:rsidRPr="006563C5" w:rsidRDefault="008E5FD4"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D573BB" w:rsidRPr="006563C5" w:rsidRDefault="00D573BB" w:rsidP="00D573BB">
      <w:pPr>
        <w:widowControl w:val="0"/>
        <w:overflowPunct w:val="0"/>
        <w:autoSpaceDE w:val="0"/>
        <w:autoSpaceDN w:val="0"/>
        <w:adjustRightInd w:val="0"/>
        <w:spacing w:after="0" w:line="230" w:lineRule="auto"/>
        <w:ind w:right="7060"/>
        <w:rPr>
          <w:rFonts w:ascii="Times New Roman" w:hAnsi="Times New Roman"/>
          <w:b/>
          <w:bCs/>
          <w:sz w:val="24"/>
          <w:szCs w:val="24"/>
        </w:rPr>
      </w:pPr>
      <w:r w:rsidRPr="006563C5">
        <w:rPr>
          <w:rFonts w:ascii="Times New Roman" w:hAnsi="Times New Roman"/>
          <w:b/>
          <w:bCs/>
          <w:sz w:val="24"/>
          <w:szCs w:val="24"/>
        </w:rPr>
        <w:t>Pin Diagram</w:t>
      </w:r>
      <w:r w:rsidR="009238D2" w:rsidRPr="006563C5">
        <w:rPr>
          <w:rFonts w:ascii="Times New Roman" w:hAnsi="Times New Roman"/>
          <w:b/>
          <w:bCs/>
          <w:sz w:val="24"/>
          <w:szCs w:val="24"/>
        </w:rPr>
        <w:t xml:space="preserve"> IC7483</w:t>
      </w: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b/>
          <w:bCs/>
          <w:sz w:val="24"/>
          <w:szCs w:val="24"/>
        </w:rPr>
      </w:pPr>
    </w:p>
    <w:p w:rsidR="009238D2" w:rsidRPr="006563C5" w:rsidRDefault="009238D2" w:rsidP="00D573BB">
      <w:pPr>
        <w:widowControl w:val="0"/>
        <w:overflowPunct w:val="0"/>
        <w:autoSpaceDE w:val="0"/>
        <w:autoSpaceDN w:val="0"/>
        <w:adjustRightInd w:val="0"/>
        <w:spacing w:after="0" w:line="230" w:lineRule="auto"/>
        <w:ind w:right="7060"/>
        <w:rPr>
          <w:rFonts w:ascii="Times New Roman" w:hAnsi="Times New Roman"/>
          <w:sz w:val="24"/>
          <w:szCs w:val="24"/>
        </w:rPr>
      </w:pPr>
    </w:p>
    <w:p w:rsidR="00D573BB"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r w:rsidRPr="006563C5">
        <w:rPr>
          <w:rFonts w:ascii="Times New Roman" w:hAnsi="Times New Roman"/>
          <w:b/>
          <w:bCs/>
          <w:sz w:val="24"/>
          <w:szCs w:val="24"/>
        </w:rPr>
        <w:t>Adder</w:t>
      </w: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b/>
          <w:bCs/>
          <w:sz w:val="24"/>
          <w:szCs w:val="24"/>
        </w:rPr>
      </w:pPr>
    </w:p>
    <w:p w:rsidR="004E383D" w:rsidRPr="006563C5" w:rsidRDefault="004E383D" w:rsidP="009238D2">
      <w:pPr>
        <w:widowControl w:val="0"/>
        <w:autoSpaceDE w:val="0"/>
        <w:autoSpaceDN w:val="0"/>
        <w:adjustRightInd w:val="0"/>
        <w:spacing w:after="0" w:line="200" w:lineRule="exact"/>
        <w:rPr>
          <w:rFonts w:ascii="Times New Roman" w:hAnsi="Times New Roman"/>
          <w:b/>
          <w:bCs/>
          <w:sz w:val="24"/>
          <w:szCs w:val="24"/>
        </w:rPr>
      </w:pPr>
    </w:p>
    <w:p w:rsidR="009238D2" w:rsidRPr="006563C5" w:rsidRDefault="009238D2" w:rsidP="009238D2">
      <w:pPr>
        <w:widowControl w:val="0"/>
        <w:autoSpaceDE w:val="0"/>
        <w:autoSpaceDN w:val="0"/>
        <w:adjustRightInd w:val="0"/>
        <w:spacing w:after="0" w:line="200" w:lineRule="exact"/>
        <w:rPr>
          <w:rFonts w:ascii="Times New Roman" w:hAnsi="Times New Roman"/>
          <w:sz w:val="24"/>
          <w:szCs w:val="24"/>
        </w:rPr>
      </w:pPr>
      <w:proofErr w:type="spellStart"/>
      <w:r w:rsidRPr="006563C5">
        <w:rPr>
          <w:rFonts w:ascii="Times New Roman" w:hAnsi="Times New Roman"/>
          <w:b/>
          <w:bCs/>
          <w:sz w:val="24"/>
          <w:szCs w:val="24"/>
        </w:rPr>
        <w:t>Subtractor</w:t>
      </w:r>
      <w:proofErr w:type="spellEnd"/>
    </w:p>
    <w:p w:rsidR="00D573BB" w:rsidRPr="006563C5" w:rsidRDefault="00D573BB" w:rsidP="00D573BB">
      <w:pPr>
        <w:widowControl w:val="0"/>
        <w:autoSpaceDE w:val="0"/>
        <w:autoSpaceDN w:val="0"/>
        <w:adjustRightInd w:val="0"/>
        <w:spacing w:after="0" w:line="200" w:lineRule="exact"/>
        <w:rPr>
          <w:rFonts w:ascii="Times New Roman" w:hAnsi="Times New Roman"/>
          <w:noProof/>
        </w:rPr>
      </w:pPr>
    </w:p>
    <w:p w:rsidR="009238D2" w:rsidRPr="006563C5" w:rsidRDefault="009238D2"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overflowPunct w:val="0"/>
        <w:autoSpaceDE w:val="0"/>
        <w:autoSpaceDN w:val="0"/>
        <w:adjustRightInd w:val="0"/>
        <w:spacing w:after="0" w:line="233" w:lineRule="auto"/>
        <w:rPr>
          <w:rFonts w:ascii="Times New Roman" w:hAnsi="Times New Roman"/>
          <w:b/>
          <w:bCs/>
          <w:sz w:val="24"/>
          <w:szCs w:val="24"/>
        </w:rPr>
      </w:pPr>
      <w:r w:rsidRPr="006563C5">
        <w:rPr>
          <w:rFonts w:ascii="Times New Roman" w:hAnsi="Times New Roman"/>
          <w:b/>
          <w:bCs/>
          <w:sz w:val="24"/>
          <w:szCs w:val="24"/>
        </w:rPr>
        <w:lastRenderedPageBreak/>
        <w:t>Conclusion</w:t>
      </w:r>
      <w:r w:rsidR="009238D2" w:rsidRPr="006563C5">
        <w:rPr>
          <w:rFonts w:ascii="Times New Roman" w:hAnsi="Times New Roman"/>
          <w:b/>
          <w:bCs/>
          <w:sz w:val="24"/>
          <w:szCs w:val="24"/>
        </w:rPr>
        <w:t>:</w:t>
      </w:r>
    </w:p>
    <w:p w:rsidR="004E383D" w:rsidRPr="006563C5" w:rsidRDefault="004E383D" w:rsidP="00D573BB">
      <w:pPr>
        <w:widowControl w:val="0"/>
        <w:overflowPunct w:val="0"/>
        <w:autoSpaceDE w:val="0"/>
        <w:autoSpaceDN w:val="0"/>
        <w:adjustRightInd w:val="0"/>
        <w:spacing w:after="0" w:line="233" w:lineRule="auto"/>
        <w:rPr>
          <w:rFonts w:ascii="Times New Roman" w:hAnsi="Times New Roman"/>
          <w:b/>
          <w:bCs/>
          <w:sz w:val="24"/>
          <w:szCs w:val="24"/>
        </w:rPr>
      </w:pPr>
    </w:p>
    <w:p w:rsidR="004E383D" w:rsidRPr="006563C5" w:rsidRDefault="004E383D" w:rsidP="00D573BB">
      <w:pPr>
        <w:widowControl w:val="0"/>
        <w:overflowPunct w:val="0"/>
        <w:autoSpaceDE w:val="0"/>
        <w:autoSpaceDN w:val="0"/>
        <w:adjustRightInd w:val="0"/>
        <w:spacing w:after="0" w:line="233" w:lineRule="auto"/>
        <w:rPr>
          <w:rFonts w:ascii="Times New Roman" w:hAnsi="Times New Roman"/>
          <w:sz w:val="24"/>
          <w:szCs w:val="24"/>
        </w:rPr>
      </w:pPr>
    </w:p>
    <w:p w:rsidR="00D573BB" w:rsidRPr="006563C5" w:rsidRDefault="00D573BB" w:rsidP="00D573BB">
      <w:pPr>
        <w:widowControl w:val="0"/>
        <w:autoSpaceDE w:val="0"/>
        <w:autoSpaceDN w:val="0"/>
        <w:adjustRightInd w:val="0"/>
        <w:spacing w:after="0" w:line="321"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D573BB" w:rsidRPr="006563C5" w:rsidRDefault="00D573BB" w:rsidP="00D573BB">
      <w:pPr>
        <w:widowControl w:val="0"/>
        <w:autoSpaceDE w:val="0"/>
        <w:autoSpaceDN w:val="0"/>
        <w:adjustRightInd w:val="0"/>
        <w:spacing w:after="0" w:line="314" w:lineRule="exact"/>
        <w:rPr>
          <w:rFonts w:ascii="Times New Roman" w:hAnsi="Times New Roman"/>
          <w:sz w:val="24"/>
          <w:szCs w:val="24"/>
        </w:rPr>
      </w:pPr>
    </w:p>
    <w:p w:rsidR="00D573BB" w:rsidRPr="006563C5" w:rsidRDefault="00D573BB" w:rsidP="00086C32">
      <w:pPr>
        <w:widowControl w:val="0"/>
        <w:numPr>
          <w:ilvl w:val="0"/>
          <w:numId w:val="5"/>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sidRPr="006563C5">
        <w:rPr>
          <w:rFonts w:ascii="Times New Roman" w:hAnsi="Times New Roman"/>
          <w:sz w:val="24"/>
          <w:szCs w:val="24"/>
        </w:rPr>
        <w:t xml:space="preserve">What is difference between half and full adder, half and full </w:t>
      </w:r>
      <w:proofErr w:type="spellStart"/>
      <w:r w:rsidRPr="006563C5">
        <w:rPr>
          <w:rFonts w:ascii="Times New Roman" w:hAnsi="Times New Roman"/>
          <w:sz w:val="24"/>
          <w:szCs w:val="24"/>
        </w:rPr>
        <w:t>subtractor</w:t>
      </w:r>
      <w:proofErr w:type="spellEnd"/>
      <w:r w:rsidRPr="006563C5">
        <w:rPr>
          <w:rFonts w:ascii="Times New Roman" w:hAnsi="Times New Roman"/>
          <w:sz w:val="24"/>
          <w:szCs w:val="24"/>
        </w:rPr>
        <w:t xml:space="preserve">? </w:t>
      </w: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4E383D" w:rsidRPr="006563C5" w:rsidRDefault="004E383D" w:rsidP="004E383D">
      <w:pPr>
        <w:widowControl w:val="0"/>
        <w:overflowPunct w:val="0"/>
        <w:autoSpaceDE w:val="0"/>
        <w:autoSpaceDN w:val="0"/>
        <w:adjustRightInd w:val="0"/>
        <w:spacing w:after="0" w:line="240" w:lineRule="auto"/>
        <w:jc w:val="both"/>
        <w:rPr>
          <w:rFonts w:ascii="Times New Roman" w:hAnsi="Times New Roman"/>
          <w:sz w:val="24"/>
          <w:szCs w:val="24"/>
        </w:rPr>
      </w:pPr>
    </w:p>
    <w:p w:rsidR="00D573BB" w:rsidRPr="006563C5" w:rsidRDefault="00D573BB" w:rsidP="00D573BB">
      <w:pPr>
        <w:widowControl w:val="0"/>
        <w:autoSpaceDE w:val="0"/>
        <w:autoSpaceDN w:val="0"/>
        <w:adjustRightInd w:val="0"/>
        <w:spacing w:after="0" w:line="40" w:lineRule="exact"/>
        <w:rPr>
          <w:rFonts w:ascii="Times New Roman" w:hAnsi="Times New Roman"/>
          <w:sz w:val="24"/>
          <w:szCs w:val="24"/>
        </w:rPr>
      </w:pPr>
    </w:p>
    <w:p w:rsidR="00D573BB" w:rsidRPr="006563C5" w:rsidRDefault="00D573BB" w:rsidP="00086C32">
      <w:pPr>
        <w:widowControl w:val="0"/>
        <w:numPr>
          <w:ilvl w:val="0"/>
          <w:numId w:val="5"/>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sidRPr="006563C5">
        <w:rPr>
          <w:rFonts w:ascii="Times New Roman" w:hAnsi="Times New Roman"/>
          <w:sz w:val="24"/>
          <w:szCs w:val="24"/>
        </w:rPr>
        <w:t>Perform the following Binary subtraction with the help of appropriate ICs:</w:t>
      </w:r>
    </w:p>
    <w:p w:rsidR="00D573BB" w:rsidRPr="006563C5" w:rsidRDefault="00D573BB" w:rsidP="00086C32">
      <w:pPr>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sidRPr="006563C5">
        <w:rPr>
          <w:rFonts w:ascii="Times New Roman" w:hAnsi="Times New Roman"/>
          <w:sz w:val="24"/>
          <w:szCs w:val="24"/>
        </w:rPr>
        <w:t>7-5</w:t>
      </w:r>
    </w:p>
    <w:p w:rsidR="00D573BB" w:rsidRPr="006563C5" w:rsidRDefault="00D573BB" w:rsidP="00086C32">
      <w:pPr>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sidRPr="006563C5">
        <w:rPr>
          <w:rFonts w:ascii="Times New Roman" w:hAnsi="Times New Roman"/>
          <w:sz w:val="24"/>
          <w:szCs w:val="24"/>
        </w:rPr>
        <w:t>5-7</w:t>
      </w:r>
    </w:p>
    <w:p w:rsidR="00D573BB" w:rsidRPr="006563C5" w:rsidRDefault="00D573BB" w:rsidP="00086C32">
      <w:pPr>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sidRPr="006563C5">
        <w:rPr>
          <w:rFonts w:ascii="Times New Roman" w:hAnsi="Times New Roman"/>
          <w:sz w:val="24"/>
          <w:szCs w:val="24"/>
        </w:rPr>
        <w:t>9-4</w:t>
      </w: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D573BB">
      <w:pPr>
        <w:widowControl w:val="0"/>
        <w:autoSpaceDE w:val="0"/>
        <w:autoSpaceDN w:val="0"/>
        <w:adjustRightInd w:val="0"/>
        <w:spacing w:after="0" w:line="200" w:lineRule="exact"/>
        <w:rPr>
          <w:rFonts w:ascii="Times New Roman" w:hAnsi="Times New Roman"/>
          <w:sz w:val="24"/>
          <w:szCs w:val="24"/>
        </w:rPr>
      </w:pPr>
    </w:p>
    <w:p w:rsidR="00D573BB" w:rsidRPr="006563C5" w:rsidRDefault="00D573BB" w:rsidP="00792E96">
      <w:pPr>
        <w:rPr>
          <w:rFonts w:ascii="Times New Roman" w:hAnsi="Times New Roman"/>
        </w:rPr>
      </w:pPr>
    </w:p>
    <w:p w:rsidR="00792E96" w:rsidRPr="006563C5" w:rsidRDefault="00792E96"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D573BB" w:rsidP="00792E96">
      <w:pPr>
        <w:rPr>
          <w:rFonts w:ascii="Times New Roman" w:hAnsi="Times New Roman"/>
        </w:rPr>
      </w:pPr>
    </w:p>
    <w:p w:rsidR="00D573BB" w:rsidRPr="006563C5" w:rsidRDefault="00B43A9F" w:rsidP="00792E96">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49536" behindDoc="0" locked="0" layoutInCell="1" allowOverlap="1">
                <wp:simplePos x="0" y="0"/>
                <wp:positionH relativeFrom="column">
                  <wp:posOffset>875030</wp:posOffset>
                </wp:positionH>
                <wp:positionV relativeFrom="paragraph">
                  <wp:posOffset>1842770</wp:posOffset>
                </wp:positionV>
                <wp:extent cx="4587240" cy="2443480"/>
                <wp:effectExtent l="0" t="0" r="22860" b="13970"/>
                <wp:wrapNone/>
                <wp:docPr id="422"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D573BB">
                            <w:pPr>
                              <w:pStyle w:val="FrameContents"/>
                              <w:shd w:val="clear" w:color="auto" w:fill="BFBFBF"/>
                              <w:spacing w:line="100" w:lineRule="atLeast"/>
                              <w:rPr>
                                <w:b/>
                                <w:sz w:val="32"/>
                                <w:szCs w:val="32"/>
                              </w:rPr>
                            </w:pPr>
                          </w:p>
                          <w:p w:rsidR="00F0377D" w:rsidRDefault="00F0377D" w:rsidP="00D573BB">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D573BB">
                            <w:pPr>
                              <w:pStyle w:val="FrameContents"/>
                              <w:shd w:val="clear" w:color="auto" w:fill="BFBFBF"/>
                              <w:spacing w:line="100" w:lineRule="atLeast"/>
                              <w:rPr>
                                <w:b/>
                                <w:sz w:val="32"/>
                                <w:szCs w:val="32"/>
                              </w:rPr>
                            </w:pPr>
                          </w:p>
                          <w:p w:rsidR="00F0377D" w:rsidRDefault="00F0377D" w:rsidP="00D573BB">
                            <w:pPr>
                              <w:pStyle w:val="FrameContents"/>
                              <w:shd w:val="clear" w:color="auto" w:fill="BFBFBF"/>
                              <w:spacing w:line="100" w:lineRule="atLeast"/>
                            </w:pPr>
                            <w:r>
                              <w:rPr>
                                <w:b/>
                                <w:sz w:val="32"/>
                                <w:szCs w:val="32"/>
                              </w:rPr>
                              <w:t>Grade: AA / AB / BB / BC / CC / CD /DD</w:t>
                            </w:r>
                          </w:p>
                          <w:p w:rsidR="00F0377D" w:rsidRDefault="00F0377D" w:rsidP="00D573BB">
                            <w:pPr>
                              <w:pStyle w:val="FrameContents"/>
                              <w:shd w:val="clear" w:color="auto" w:fill="BFBFBF"/>
                              <w:spacing w:line="100" w:lineRule="atLeast"/>
                            </w:pPr>
                          </w:p>
                          <w:p w:rsidR="00F0377D" w:rsidRDefault="00F0377D" w:rsidP="00D573BB">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96" o:spid="_x0000_s1027" type="#_x0000_t202" style="position:absolute;margin-left:68.9pt;margin-top:145.1pt;width:361.2pt;height:19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" fillcolor="window" strokeweight=".5pt">
                <v:path arrowok="t"/>
                <v:textbox>
                  <w:txbxContent>
                    <w:p w:rsidR="00F0377D" w:rsidRDefault="00F0377D" w:rsidP="00D573BB">
                      <w:pPr>
                        <w:pStyle w:val="FrameContents"/>
                        <w:shd w:val="clear" w:color="auto" w:fill="BFBFBF"/>
                        <w:spacing w:line="100" w:lineRule="atLeast"/>
                        <w:rPr>
                          <w:b/>
                          <w:sz w:val="32"/>
                          <w:szCs w:val="32"/>
                        </w:rPr>
                      </w:pPr>
                    </w:p>
                    <w:p w:rsidR="00F0377D" w:rsidRDefault="00F0377D" w:rsidP="00D573BB">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D573BB">
                      <w:pPr>
                        <w:pStyle w:val="FrameContents"/>
                        <w:shd w:val="clear" w:color="auto" w:fill="BFBFBF"/>
                        <w:spacing w:line="100" w:lineRule="atLeast"/>
                        <w:rPr>
                          <w:b/>
                          <w:sz w:val="32"/>
                          <w:szCs w:val="32"/>
                        </w:rPr>
                      </w:pPr>
                    </w:p>
                    <w:p w:rsidR="00F0377D" w:rsidRDefault="00F0377D" w:rsidP="00D573BB">
                      <w:pPr>
                        <w:pStyle w:val="FrameContents"/>
                        <w:shd w:val="clear" w:color="auto" w:fill="BFBFBF"/>
                        <w:spacing w:line="100" w:lineRule="atLeast"/>
                      </w:pPr>
                      <w:r>
                        <w:rPr>
                          <w:b/>
                          <w:sz w:val="32"/>
                          <w:szCs w:val="32"/>
                        </w:rPr>
                        <w:t>Grade: AA / AB / BB / BC / CC / CD /DD</w:t>
                      </w:r>
                    </w:p>
                    <w:p w:rsidR="00F0377D" w:rsidRDefault="00F0377D" w:rsidP="00D573BB">
                      <w:pPr>
                        <w:pStyle w:val="FrameContents"/>
                        <w:shd w:val="clear" w:color="auto" w:fill="BFBFBF"/>
                        <w:spacing w:line="100" w:lineRule="atLeast"/>
                      </w:pPr>
                    </w:p>
                    <w:p w:rsidR="00F0377D" w:rsidRDefault="00F0377D" w:rsidP="00D573BB">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B43A9F" w:rsidP="00D573BB">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66944" behindDoc="0" locked="0" layoutInCell="1" allowOverlap="1">
                <wp:simplePos x="0" y="0"/>
                <wp:positionH relativeFrom="column">
                  <wp:posOffset>935990</wp:posOffset>
                </wp:positionH>
                <wp:positionV relativeFrom="paragraph">
                  <wp:posOffset>21590</wp:posOffset>
                </wp:positionV>
                <wp:extent cx="4587240" cy="2443480"/>
                <wp:effectExtent l="0" t="0" r="22860" b="1397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FC389C">
                            <w:pPr>
                              <w:pStyle w:val="FrameContents"/>
                              <w:shd w:val="clear" w:color="auto" w:fill="BFBFBF"/>
                              <w:spacing w:line="100" w:lineRule="atLeast"/>
                              <w:rPr>
                                <w:b/>
                                <w:sz w:val="32"/>
                                <w:szCs w:val="32"/>
                              </w:rPr>
                            </w:pPr>
                          </w:p>
                          <w:p w:rsidR="00F0377D" w:rsidRDefault="00F0377D" w:rsidP="00FC389C">
                            <w:pPr>
                              <w:pStyle w:val="FrameContents"/>
                              <w:shd w:val="clear" w:color="auto" w:fill="BFBFBF"/>
                              <w:spacing w:line="100" w:lineRule="atLeast"/>
                              <w:rPr>
                                <w:b/>
                                <w:sz w:val="32"/>
                                <w:szCs w:val="32"/>
                              </w:rPr>
                            </w:pPr>
                            <w:r>
                              <w:rPr>
                                <w:b/>
                                <w:sz w:val="32"/>
                                <w:szCs w:val="32"/>
                              </w:rPr>
                              <w:t>Experiment / Assignment / Tutorial No. __</w:t>
                            </w:r>
                            <w:r>
                              <w:rPr>
                                <w:b/>
                                <w:sz w:val="32"/>
                                <w:szCs w:val="32"/>
                                <w:u w:val="single"/>
                              </w:rPr>
                              <w:t>3</w:t>
                            </w:r>
                            <w:r>
                              <w:rPr>
                                <w:b/>
                                <w:sz w:val="32"/>
                                <w:szCs w:val="32"/>
                              </w:rPr>
                              <w:t>_____</w:t>
                            </w:r>
                          </w:p>
                          <w:p w:rsidR="00F0377D" w:rsidRDefault="00F0377D" w:rsidP="00FC389C">
                            <w:pPr>
                              <w:pStyle w:val="FrameContents"/>
                              <w:shd w:val="clear" w:color="auto" w:fill="BFBFBF"/>
                              <w:spacing w:line="100" w:lineRule="atLeast"/>
                              <w:rPr>
                                <w:b/>
                                <w:sz w:val="32"/>
                                <w:szCs w:val="32"/>
                              </w:rPr>
                            </w:pPr>
                          </w:p>
                          <w:p w:rsidR="00F0377D" w:rsidRDefault="00F0377D" w:rsidP="00FC389C">
                            <w:pPr>
                              <w:pStyle w:val="FrameContents"/>
                              <w:shd w:val="clear" w:color="auto" w:fill="BFBFBF"/>
                              <w:spacing w:line="100" w:lineRule="atLeast"/>
                            </w:pPr>
                            <w:r>
                              <w:rPr>
                                <w:b/>
                                <w:sz w:val="32"/>
                                <w:szCs w:val="32"/>
                              </w:rPr>
                              <w:t>Grade: AA / AB / BB / BC / CC / CD /DD</w:t>
                            </w:r>
                          </w:p>
                          <w:p w:rsidR="00F0377D" w:rsidRDefault="00F0377D" w:rsidP="00FC389C">
                            <w:pPr>
                              <w:pStyle w:val="FrameContents"/>
                              <w:shd w:val="clear" w:color="auto" w:fill="BFBFBF"/>
                              <w:spacing w:line="100" w:lineRule="atLeast"/>
                            </w:pPr>
                          </w:p>
                          <w:p w:rsidR="00F0377D" w:rsidRDefault="00F0377D" w:rsidP="00FC389C">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margin-left:73.7pt;margin-top:1.7pt;width:361.2pt;height:19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01agIAAOI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" fillcolor="window" strokeweight=".5pt">
                <v:path arrowok="t"/>
                <v:textbox>
                  <w:txbxContent>
                    <w:p w:rsidR="00F0377D" w:rsidRDefault="00F0377D" w:rsidP="00FC389C">
                      <w:pPr>
                        <w:pStyle w:val="FrameContents"/>
                        <w:shd w:val="clear" w:color="auto" w:fill="BFBFBF"/>
                        <w:spacing w:line="100" w:lineRule="atLeast"/>
                        <w:rPr>
                          <w:b/>
                          <w:sz w:val="32"/>
                          <w:szCs w:val="32"/>
                        </w:rPr>
                      </w:pPr>
                    </w:p>
                    <w:p w:rsidR="00F0377D" w:rsidRDefault="00F0377D" w:rsidP="00FC389C">
                      <w:pPr>
                        <w:pStyle w:val="FrameContents"/>
                        <w:shd w:val="clear" w:color="auto" w:fill="BFBFBF"/>
                        <w:spacing w:line="100" w:lineRule="atLeast"/>
                        <w:rPr>
                          <w:b/>
                          <w:sz w:val="32"/>
                          <w:szCs w:val="32"/>
                        </w:rPr>
                      </w:pPr>
                      <w:r>
                        <w:rPr>
                          <w:b/>
                          <w:sz w:val="32"/>
                          <w:szCs w:val="32"/>
                        </w:rPr>
                        <w:t>Experiment / Assignment / Tutorial No. __</w:t>
                      </w:r>
                      <w:r>
                        <w:rPr>
                          <w:b/>
                          <w:sz w:val="32"/>
                          <w:szCs w:val="32"/>
                          <w:u w:val="single"/>
                        </w:rPr>
                        <w:t>3</w:t>
                      </w:r>
                      <w:r>
                        <w:rPr>
                          <w:b/>
                          <w:sz w:val="32"/>
                          <w:szCs w:val="32"/>
                        </w:rPr>
                        <w:t>_____</w:t>
                      </w:r>
                    </w:p>
                    <w:p w:rsidR="00F0377D" w:rsidRDefault="00F0377D" w:rsidP="00FC389C">
                      <w:pPr>
                        <w:pStyle w:val="FrameContents"/>
                        <w:shd w:val="clear" w:color="auto" w:fill="BFBFBF"/>
                        <w:spacing w:line="100" w:lineRule="atLeast"/>
                        <w:rPr>
                          <w:b/>
                          <w:sz w:val="32"/>
                          <w:szCs w:val="32"/>
                        </w:rPr>
                      </w:pPr>
                    </w:p>
                    <w:p w:rsidR="00F0377D" w:rsidRDefault="00F0377D" w:rsidP="00FC389C">
                      <w:pPr>
                        <w:pStyle w:val="FrameContents"/>
                        <w:shd w:val="clear" w:color="auto" w:fill="BFBFBF"/>
                        <w:spacing w:line="100" w:lineRule="atLeast"/>
                      </w:pPr>
                      <w:r>
                        <w:rPr>
                          <w:b/>
                          <w:sz w:val="32"/>
                          <w:szCs w:val="32"/>
                        </w:rPr>
                        <w:t>Grade: AA / AB / BB / BC / CC / CD /DD</w:t>
                      </w:r>
                    </w:p>
                    <w:p w:rsidR="00F0377D" w:rsidRDefault="00F0377D" w:rsidP="00FC389C">
                      <w:pPr>
                        <w:pStyle w:val="FrameContents"/>
                        <w:shd w:val="clear" w:color="auto" w:fill="BFBFBF"/>
                        <w:spacing w:line="100" w:lineRule="atLeast"/>
                      </w:pPr>
                    </w:p>
                    <w:p w:rsidR="00F0377D" w:rsidRDefault="00F0377D" w:rsidP="00FC389C">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Pr="006563C5" w:rsidRDefault="00D573BB" w:rsidP="00D573BB">
      <w:pPr>
        <w:rPr>
          <w:rFonts w:ascii="Times New Roman" w:hAnsi="Times New Roman"/>
        </w:rPr>
      </w:pPr>
    </w:p>
    <w:p w:rsidR="00D573BB" w:rsidRDefault="00D573BB" w:rsidP="00D573BB">
      <w:pPr>
        <w:tabs>
          <w:tab w:val="left" w:pos="1671"/>
        </w:tabs>
        <w:rPr>
          <w:rFonts w:ascii="Times New Roman" w:hAnsi="Times New Roman"/>
        </w:rPr>
      </w:pPr>
      <w:r w:rsidRPr="006563C5">
        <w:rPr>
          <w:rFonts w:ascii="Times New Roman" w:hAnsi="Times New Roman"/>
        </w:rPr>
        <w:tab/>
      </w:r>
    </w:p>
    <w:p w:rsidR="003C64DA" w:rsidRDefault="003C64DA" w:rsidP="00D573BB">
      <w:pPr>
        <w:tabs>
          <w:tab w:val="left" w:pos="1671"/>
        </w:tabs>
        <w:rPr>
          <w:rFonts w:ascii="Times New Roman" w:hAnsi="Times New Roman"/>
        </w:rPr>
      </w:pPr>
    </w:p>
    <w:p w:rsidR="003C64DA" w:rsidRDefault="003C64DA" w:rsidP="00D573BB">
      <w:pPr>
        <w:tabs>
          <w:tab w:val="left" w:pos="1671"/>
        </w:tabs>
        <w:rPr>
          <w:rFonts w:ascii="Times New Roman" w:hAnsi="Times New Roman"/>
        </w:rPr>
      </w:pPr>
    </w:p>
    <w:p w:rsidR="00716D29" w:rsidRPr="006563C5" w:rsidRDefault="00716D29">
      <w:pPr>
        <w:rPr>
          <w:rFonts w:ascii="Times New Roman" w:hAnsi="Times New Roman"/>
        </w:rPr>
      </w:pPr>
      <w:r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716D29" w:rsidRPr="008E5FD4" w:rsidTr="00212AC1">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16D29" w:rsidRPr="008E5FD4" w:rsidRDefault="000944B6" w:rsidP="00716D29">
            <w:pPr>
              <w:suppressAutoHyphens/>
              <w:spacing w:after="0"/>
              <w:rPr>
                <w:rFonts w:ascii="Times New Roman" w:eastAsia="Calibri" w:hAnsi="Times New Roman"/>
                <w:color w:val="000000"/>
                <w:kern w:val="2"/>
                <w:sz w:val="24"/>
                <w:szCs w:val="24"/>
              </w:rPr>
            </w:pPr>
            <w:r>
              <w:rPr>
                <w:rFonts w:ascii="Times New Roman" w:hAnsi="Times New Roman"/>
                <w:b/>
                <w:iCs/>
                <w:sz w:val="24"/>
                <w:szCs w:val="24"/>
              </w:rPr>
              <w:lastRenderedPageBreak/>
              <w:t xml:space="preserve">Batch:  B2                   </w:t>
            </w:r>
            <w:r w:rsidR="003C64DA" w:rsidRPr="008E5FD4">
              <w:rPr>
                <w:rFonts w:ascii="Times New Roman" w:hAnsi="Times New Roman"/>
                <w:b/>
                <w:iCs/>
                <w:sz w:val="24"/>
                <w:szCs w:val="24"/>
              </w:rPr>
              <w:t xml:space="preserve">  </w:t>
            </w:r>
            <w:r>
              <w:rPr>
                <w:rFonts w:ascii="Times New Roman" w:hAnsi="Times New Roman"/>
                <w:b/>
                <w:iCs/>
                <w:sz w:val="24"/>
                <w:szCs w:val="24"/>
              </w:rPr>
              <w:t xml:space="preserve">Roll No.: 1611103          </w:t>
            </w:r>
            <w:r w:rsidR="00716D29" w:rsidRPr="008E5FD4">
              <w:rPr>
                <w:rFonts w:ascii="Times New Roman" w:hAnsi="Times New Roman"/>
                <w:b/>
                <w:iCs/>
                <w:sz w:val="24"/>
                <w:szCs w:val="24"/>
              </w:rPr>
              <w:t xml:space="preserve">  Experimen</w:t>
            </w:r>
            <w:r w:rsidR="004D72B1">
              <w:rPr>
                <w:rFonts w:ascii="Times New Roman" w:hAnsi="Times New Roman"/>
                <w:b/>
                <w:iCs/>
                <w:sz w:val="24"/>
                <w:szCs w:val="24"/>
              </w:rPr>
              <w:t>t / assignment / tutorial No.: 3</w:t>
            </w:r>
          </w:p>
        </w:tc>
      </w:tr>
    </w:tbl>
    <w:p w:rsidR="00716D29" w:rsidRPr="008E5FD4" w:rsidRDefault="00716D29" w:rsidP="002625BD">
      <w:pP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716D29" w:rsidRPr="008E5FD4" w:rsidTr="00716D29">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16D29" w:rsidRPr="008E5FD4" w:rsidRDefault="00716D29" w:rsidP="00716D29">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Design 4:1 Multiplexer</w:t>
            </w:r>
            <w:r w:rsidR="00F35A65">
              <w:rPr>
                <w:rFonts w:ascii="Times New Roman" w:hAnsi="Times New Roman"/>
                <w:sz w:val="24"/>
                <w:szCs w:val="24"/>
              </w:rPr>
              <w:t xml:space="preserve"> and 1: 4  D</w:t>
            </w:r>
            <w:r w:rsidR="007D398E" w:rsidRPr="008E5FD4">
              <w:rPr>
                <w:rFonts w:ascii="Times New Roman" w:hAnsi="Times New Roman"/>
                <w:sz w:val="24"/>
                <w:szCs w:val="24"/>
              </w:rPr>
              <w:t>e-multiplexer</w:t>
            </w:r>
          </w:p>
        </w:tc>
      </w:tr>
    </w:tbl>
    <w:p w:rsidR="00716D29" w:rsidRPr="008E5FD4" w:rsidRDefault="00716D29" w:rsidP="00716D29">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w:t>
      </w:r>
      <w:r w:rsidR="003C64DA" w:rsidRPr="008E5FD4">
        <w:rPr>
          <w:rFonts w:ascii="Times New Roman" w:hAnsi="Times New Roman"/>
          <w:b/>
          <w:sz w:val="24"/>
          <w:szCs w:val="24"/>
        </w:rPr>
        <w:t>___________</w:t>
      </w:r>
    </w:p>
    <w:p w:rsidR="00716D29" w:rsidRPr="008E5FD4" w:rsidRDefault="00716D29" w:rsidP="00716D29">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rPr>
        <w:t xml:space="preserve"> To design and implement a 4:1 multiplexer</w:t>
      </w:r>
      <w:r w:rsidR="007D398E" w:rsidRPr="008E5FD4">
        <w:rPr>
          <w:rFonts w:ascii="Times New Roman" w:hAnsi="Times New Roman"/>
          <w:sz w:val="24"/>
          <w:szCs w:val="24"/>
        </w:rPr>
        <w:t xml:space="preserve"> and 1:4 de-multiplexer</w:t>
      </w:r>
      <w:r w:rsidRPr="008E5FD4">
        <w:rPr>
          <w:rFonts w:ascii="Times New Roman" w:hAnsi="Times New Roman"/>
          <w:sz w:val="24"/>
          <w:szCs w:val="24"/>
        </w:rPr>
        <w:t xml:space="preserve"> using logic gates and MUX IC</w:t>
      </w:r>
      <w:r w:rsidRPr="008E5FD4">
        <w:rPr>
          <w:rFonts w:ascii="Times New Roman" w:hAnsi="Times New Roman"/>
          <w:sz w:val="24"/>
          <w:szCs w:val="24"/>
          <w:lang w:val="en-IN"/>
        </w:rPr>
        <w:t xml:space="preserve"> </w:t>
      </w:r>
    </w:p>
    <w:p w:rsidR="00716D29" w:rsidRPr="008E5FD4" w:rsidRDefault="00716D29" w:rsidP="00716D29">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sidRPr="008E5FD4">
        <w:rPr>
          <w:rFonts w:ascii="Times New Roman" w:hAnsi="Times New Roman"/>
          <w:b/>
          <w:sz w:val="24"/>
          <w:szCs w:val="24"/>
        </w:rPr>
        <w:t>________</w:t>
      </w:r>
    </w:p>
    <w:p w:rsidR="00716D29" w:rsidRPr="008E5FD4" w:rsidRDefault="00716D29" w:rsidP="00716D29">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716D29">
      <w:pPr>
        <w:spacing w:after="0"/>
        <w:rPr>
          <w:rFonts w:ascii="Times New Roman" w:hAnsi="Times New Roman"/>
          <w:sz w:val="24"/>
          <w:szCs w:val="24"/>
        </w:rPr>
      </w:pPr>
    </w:p>
    <w:p w:rsidR="00656E5C" w:rsidRPr="008E5FD4" w:rsidRDefault="00656E5C" w:rsidP="00656E5C">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716D29" w:rsidRPr="008E5FD4" w:rsidRDefault="00716D29" w:rsidP="00716D29">
      <w:pPr>
        <w:spacing w:after="0"/>
        <w:rPr>
          <w:rFonts w:ascii="Times New Roman" w:hAnsi="Times New Roman"/>
          <w:sz w:val="24"/>
          <w:szCs w:val="24"/>
        </w:rPr>
      </w:pPr>
    </w:p>
    <w:p w:rsidR="00716D29" w:rsidRPr="008E5FD4" w:rsidRDefault="00716D29" w:rsidP="00716D29">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sidRPr="008E5FD4">
        <w:rPr>
          <w:rFonts w:ascii="Times New Roman" w:hAnsi="Times New Roman"/>
          <w:b/>
          <w:sz w:val="24"/>
          <w:szCs w:val="24"/>
        </w:rPr>
        <w:t>________</w:t>
      </w:r>
    </w:p>
    <w:p w:rsidR="00716D29" w:rsidRPr="008E5FD4" w:rsidRDefault="00716D29" w:rsidP="00716D29">
      <w:pPr>
        <w:spacing w:after="0"/>
        <w:rPr>
          <w:rFonts w:ascii="Times New Roman" w:hAnsi="Times New Roman"/>
          <w:sz w:val="24"/>
          <w:szCs w:val="24"/>
        </w:rPr>
      </w:pPr>
    </w:p>
    <w:p w:rsidR="00716D29" w:rsidRPr="008E5FD4" w:rsidRDefault="00716D29" w:rsidP="00716D29">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716D29" w:rsidRPr="008E5FD4" w:rsidRDefault="00716D29" w:rsidP="00086C32">
      <w:pPr>
        <w:pStyle w:val="ListParagraph"/>
        <w:widowControl w:val="0"/>
        <w:numPr>
          <w:ilvl w:val="0"/>
          <w:numId w:val="26"/>
        </w:numPr>
        <w:overflowPunct w:val="0"/>
        <w:autoSpaceDE w:val="0"/>
        <w:autoSpaceDN w:val="0"/>
        <w:adjustRightInd w:val="0"/>
        <w:spacing w:after="0" w:line="240" w:lineRule="auto"/>
        <w:jc w:val="both"/>
      </w:pPr>
      <w:r w:rsidRPr="008E5FD4">
        <w:rPr>
          <w:color w:val="00000A"/>
        </w:rPr>
        <w:t xml:space="preserve">R. P. Jain, “Modern Digital Electronics”, Tata McGraw Hill </w:t>
      </w:r>
    </w:p>
    <w:p w:rsidR="00716D29" w:rsidRPr="008E5FD4" w:rsidRDefault="00716D29" w:rsidP="008E5FD4">
      <w:pPr>
        <w:widowControl w:val="0"/>
        <w:autoSpaceDE w:val="0"/>
        <w:autoSpaceDN w:val="0"/>
        <w:adjustRightInd w:val="0"/>
        <w:spacing w:after="0" w:line="41" w:lineRule="exact"/>
        <w:rPr>
          <w:rFonts w:ascii="Times New Roman" w:hAnsi="Times New Roman"/>
          <w:sz w:val="24"/>
          <w:szCs w:val="24"/>
        </w:rPr>
      </w:pPr>
    </w:p>
    <w:p w:rsidR="00716D29" w:rsidRPr="008E5FD4" w:rsidRDefault="00716D29" w:rsidP="00086C32">
      <w:pPr>
        <w:pStyle w:val="ListParagraph"/>
        <w:widowControl w:val="0"/>
        <w:numPr>
          <w:ilvl w:val="0"/>
          <w:numId w:val="26"/>
        </w:numPr>
        <w:overflowPunct w:val="0"/>
        <w:autoSpaceDE w:val="0"/>
        <w:autoSpaceDN w:val="0"/>
        <w:adjustRightInd w:val="0"/>
        <w:spacing w:after="0" w:line="240" w:lineRule="auto"/>
        <w:jc w:val="both"/>
      </w:pPr>
      <w:r w:rsidRPr="008E5FD4">
        <w:t xml:space="preserve">M .Morris Mano, “Digital Logic &amp; computer Design”, PHI </w:t>
      </w:r>
    </w:p>
    <w:p w:rsidR="00716D29" w:rsidRPr="008E5FD4" w:rsidRDefault="00716D29" w:rsidP="008E5FD4">
      <w:pPr>
        <w:widowControl w:val="0"/>
        <w:autoSpaceDE w:val="0"/>
        <w:autoSpaceDN w:val="0"/>
        <w:adjustRightInd w:val="0"/>
        <w:spacing w:after="0" w:line="75" w:lineRule="exact"/>
        <w:rPr>
          <w:rFonts w:ascii="Times New Roman" w:hAnsi="Times New Roman"/>
          <w:sz w:val="24"/>
          <w:szCs w:val="24"/>
        </w:rPr>
      </w:pPr>
    </w:p>
    <w:p w:rsidR="00716D29" w:rsidRPr="008E5FD4" w:rsidRDefault="009253BD" w:rsidP="00086C32">
      <w:pPr>
        <w:pStyle w:val="ListParagraph"/>
        <w:widowControl w:val="0"/>
        <w:numPr>
          <w:ilvl w:val="0"/>
          <w:numId w:val="26"/>
        </w:numPr>
        <w:overflowPunct w:val="0"/>
        <w:autoSpaceDE w:val="0"/>
        <w:autoSpaceDN w:val="0"/>
        <w:adjustRightInd w:val="0"/>
        <w:spacing w:after="0" w:line="215" w:lineRule="auto"/>
        <w:ind w:right="1380"/>
        <w:jc w:val="both"/>
      </w:pPr>
      <w:hyperlink r:id="rId39" w:history="1">
        <w:r w:rsidR="00716D29" w:rsidRPr="008E5FD4">
          <w:t xml:space="preserve"> https://wiki.engr.illinois.edu/download/attachments/84770821/08</w:t>
        </w:r>
      </w:hyperlink>
      <w:r w:rsidR="00716D29" w:rsidRPr="008E5FD4">
        <w:t>-</w:t>
      </w:r>
      <w:hyperlink r:id="rId40" w:history="1">
        <w:r w:rsidR="00716D29" w:rsidRPr="008E5FD4">
          <w:t xml:space="preserve"> </w:t>
        </w:r>
        <w:proofErr w:type="spellStart"/>
        <w:r w:rsidR="00716D29" w:rsidRPr="008E5FD4">
          <w:t>Multiplexers.pdf?version</w:t>
        </w:r>
        <w:proofErr w:type="spellEnd"/>
        <w:r w:rsidR="00716D29" w:rsidRPr="008E5FD4">
          <w:t>=2&amp;modificationDate=128512882700</w:t>
        </w:r>
      </w:hyperlink>
      <w:r w:rsidR="00716D29" w:rsidRPr="008E5FD4">
        <w:t xml:space="preserve">0 </w:t>
      </w:r>
    </w:p>
    <w:p w:rsidR="00716D29" w:rsidRPr="008E5FD4" w:rsidRDefault="00716D29" w:rsidP="00716D29">
      <w:pPr>
        <w:rPr>
          <w:rFonts w:ascii="Times New Roman" w:hAnsi="Times New Roman"/>
          <w:sz w:val="24"/>
          <w:szCs w:val="24"/>
        </w:rPr>
      </w:pPr>
    </w:p>
    <w:p w:rsidR="00716D29" w:rsidRDefault="00716D29" w:rsidP="00716D29">
      <w:pPr>
        <w:spacing w:after="0"/>
        <w:rPr>
          <w:rFonts w:ascii="Times New Roman" w:hAnsi="Times New Roman"/>
          <w:b/>
          <w:sz w:val="24"/>
          <w:szCs w:val="24"/>
        </w:rPr>
      </w:pPr>
      <w:r w:rsidRPr="008E5FD4">
        <w:rPr>
          <w:rFonts w:ascii="Times New Roman" w:hAnsi="Times New Roman"/>
          <w:b/>
          <w:sz w:val="24"/>
          <w:szCs w:val="24"/>
        </w:rPr>
        <w:t xml:space="preserve">Pre Lab/ Prior Concepts: </w:t>
      </w:r>
    </w:p>
    <w:p w:rsidR="008E5FD4" w:rsidRPr="008E5FD4" w:rsidRDefault="008E5FD4" w:rsidP="00716D29">
      <w:pPr>
        <w:spacing w:after="0"/>
        <w:rPr>
          <w:rFonts w:ascii="Times New Roman" w:hAnsi="Times New Roman"/>
          <w:sz w:val="24"/>
          <w:szCs w:val="24"/>
        </w:rPr>
      </w:pPr>
    </w:p>
    <w:p w:rsidR="00716D29" w:rsidRPr="008E5FD4" w:rsidRDefault="00716D29" w:rsidP="00716D29">
      <w:pPr>
        <w:widowControl w:val="0"/>
        <w:overflowPunct w:val="0"/>
        <w:autoSpaceDE w:val="0"/>
        <w:autoSpaceDN w:val="0"/>
        <w:adjustRightInd w:val="0"/>
        <w:spacing w:after="0" w:line="267" w:lineRule="auto"/>
        <w:jc w:val="both"/>
        <w:rPr>
          <w:rFonts w:ascii="Times New Roman" w:hAnsi="Times New Roman"/>
          <w:sz w:val="24"/>
          <w:szCs w:val="24"/>
        </w:rPr>
      </w:pPr>
      <w:r w:rsidRPr="008E5FD4">
        <w:rPr>
          <w:rFonts w:ascii="Times New Roman" w:hAnsi="Times New Roman"/>
          <w:b/>
          <w:bCs/>
          <w:sz w:val="24"/>
          <w:szCs w:val="24"/>
        </w:rPr>
        <w:t xml:space="preserve">Multiplexer: </w:t>
      </w:r>
      <w:r w:rsidRPr="008E5FD4">
        <w:rPr>
          <w:rFonts w:ascii="Times New Roman" w:hAnsi="Times New Roman"/>
          <w:sz w:val="24"/>
          <w:szCs w:val="24"/>
        </w:rPr>
        <w:t>Multiplexer is a special type of combinational circuit. It is a digital circuit</w:t>
      </w:r>
      <w:r w:rsidRPr="008E5FD4">
        <w:rPr>
          <w:rFonts w:ascii="Times New Roman" w:hAnsi="Times New Roman"/>
          <w:b/>
          <w:bCs/>
          <w:sz w:val="24"/>
          <w:szCs w:val="24"/>
        </w:rPr>
        <w:t xml:space="preserve"> </w:t>
      </w:r>
      <w:r w:rsidRPr="008E5FD4">
        <w:rPr>
          <w:rFonts w:ascii="Times New Roman" w:hAnsi="Times New Roman"/>
          <w:sz w:val="24"/>
          <w:szCs w:val="24"/>
        </w:rPr>
        <w:t>which selects one of the n data inputs and routes it to the output. The selection of one of the n inputs is done by the select lines. To select n inputs we require m select lines, such that 2</w:t>
      </w:r>
      <w:r w:rsidRPr="008E5FD4">
        <w:rPr>
          <w:rFonts w:ascii="Times New Roman" w:hAnsi="Times New Roman"/>
          <w:sz w:val="24"/>
          <w:szCs w:val="24"/>
          <w:vertAlign w:val="superscript"/>
        </w:rPr>
        <w:t>m</w:t>
      </w:r>
      <w:r w:rsidRPr="008E5FD4">
        <w:rPr>
          <w:rFonts w:ascii="Times New Roman" w:hAnsi="Times New Roman"/>
          <w:sz w:val="24"/>
          <w:szCs w:val="24"/>
        </w:rPr>
        <w:t>=n. Depending on the digital code applied at the select inputs, one out of the n data sources is selected and transmitted to a single output . E is called as the strobe or enable input which is useful for cascading. It is generally on active low terminal that means it will perform the required operation when it is low. The multiplexer act like a digitally controlled single pole, multiple way switches. The output gets connected to only one input at a time. In most of the electronic system the digital data is available on more than one line. It is necessary to route the data over a single line, under such</w:t>
      </w:r>
      <w:r w:rsidR="008E5FD4">
        <w:rPr>
          <w:rFonts w:ascii="Times New Roman" w:hAnsi="Times New Roman"/>
          <w:sz w:val="24"/>
          <w:szCs w:val="24"/>
        </w:rPr>
        <w:t xml:space="preserve"> circumstances input at a time </w:t>
      </w:r>
    </w:p>
    <w:p w:rsidR="00716D29" w:rsidRDefault="00716D29" w:rsidP="00716D29">
      <w:pPr>
        <w:widowControl w:val="0"/>
        <w:autoSpaceDE w:val="0"/>
        <w:autoSpaceDN w:val="0"/>
        <w:adjustRightInd w:val="0"/>
        <w:spacing w:after="0" w:line="337" w:lineRule="exact"/>
        <w:rPr>
          <w:rFonts w:ascii="Times New Roman" w:hAnsi="Times New Roman"/>
          <w:sz w:val="24"/>
          <w:szCs w:val="24"/>
        </w:rPr>
      </w:pPr>
    </w:p>
    <w:p w:rsidR="008E5FD4" w:rsidRPr="006563C5" w:rsidRDefault="008E5FD4" w:rsidP="00716D29">
      <w:pPr>
        <w:widowControl w:val="0"/>
        <w:autoSpaceDE w:val="0"/>
        <w:autoSpaceDN w:val="0"/>
        <w:adjustRightInd w:val="0"/>
        <w:spacing w:after="0" w:line="337" w:lineRule="exact"/>
        <w:rPr>
          <w:rFonts w:ascii="Times New Roman" w:hAnsi="Times New Roman"/>
          <w:sz w:val="24"/>
          <w:szCs w:val="24"/>
        </w:rPr>
      </w:pPr>
    </w:p>
    <w:p w:rsidR="00716D29" w:rsidRPr="006563C5" w:rsidRDefault="00716D29" w:rsidP="00716D2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Types of Multiplexer:</w:t>
      </w:r>
    </w:p>
    <w:p w:rsidR="00716D29" w:rsidRPr="006563C5" w:rsidRDefault="00716D29" w:rsidP="00716D29">
      <w:pPr>
        <w:widowControl w:val="0"/>
        <w:autoSpaceDE w:val="0"/>
        <w:autoSpaceDN w:val="0"/>
        <w:adjustRightInd w:val="0"/>
        <w:spacing w:after="0" w:line="355" w:lineRule="exact"/>
        <w:rPr>
          <w:rFonts w:ascii="Times New Roman" w:hAnsi="Times New Roman"/>
          <w:sz w:val="24"/>
          <w:szCs w:val="24"/>
        </w:rPr>
      </w:pPr>
    </w:p>
    <w:p w:rsidR="00212AC1" w:rsidRPr="006563C5" w:rsidRDefault="00716D29" w:rsidP="00086C32">
      <w:pPr>
        <w:pStyle w:val="ListParagraph"/>
        <w:widowControl w:val="0"/>
        <w:numPr>
          <w:ilvl w:val="0"/>
          <w:numId w:val="19"/>
        </w:numPr>
        <w:autoSpaceDE w:val="0"/>
        <w:autoSpaceDN w:val="0"/>
        <w:adjustRightInd w:val="0"/>
        <w:spacing w:after="0" w:line="240" w:lineRule="auto"/>
      </w:pPr>
      <w:r w:rsidRPr="006563C5">
        <w:t>2:1 Multiplexer</w:t>
      </w:r>
    </w:p>
    <w:p w:rsidR="00212AC1" w:rsidRPr="006563C5" w:rsidRDefault="00716D29" w:rsidP="00086C32">
      <w:pPr>
        <w:pStyle w:val="ListParagraph"/>
        <w:widowControl w:val="0"/>
        <w:numPr>
          <w:ilvl w:val="0"/>
          <w:numId w:val="19"/>
        </w:numPr>
        <w:autoSpaceDE w:val="0"/>
        <w:autoSpaceDN w:val="0"/>
        <w:adjustRightInd w:val="0"/>
        <w:spacing w:after="0" w:line="240" w:lineRule="auto"/>
      </w:pPr>
      <w:r w:rsidRPr="006563C5">
        <w:t>4:1 Multiplexer</w:t>
      </w:r>
    </w:p>
    <w:p w:rsidR="00212AC1" w:rsidRPr="006563C5" w:rsidRDefault="00716D29" w:rsidP="00086C32">
      <w:pPr>
        <w:pStyle w:val="ListParagraph"/>
        <w:widowControl w:val="0"/>
        <w:numPr>
          <w:ilvl w:val="0"/>
          <w:numId w:val="19"/>
        </w:numPr>
        <w:autoSpaceDE w:val="0"/>
        <w:autoSpaceDN w:val="0"/>
        <w:adjustRightInd w:val="0"/>
        <w:spacing w:after="0" w:line="240" w:lineRule="auto"/>
      </w:pPr>
      <w:r w:rsidRPr="006563C5">
        <w:t>8:1 Multiplexer</w:t>
      </w:r>
    </w:p>
    <w:p w:rsidR="00212AC1" w:rsidRPr="006563C5" w:rsidRDefault="00716D29" w:rsidP="00086C32">
      <w:pPr>
        <w:pStyle w:val="ListParagraph"/>
        <w:widowControl w:val="0"/>
        <w:numPr>
          <w:ilvl w:val="0"/>
          <w:numId w:val="19"/>
        </w:numPr>
        <w:autoSpaceDE w:val="0"/>
        <w:autoSpaceDN w:val="0"/>
        <w:adjustRightInd w:val="0"/>
        <w:spacing w:after="0" w:line="240" w:lineRule="auto"/>
      </w:pPr>
      <w:r w:rsidRPr="006563C5">
        <w:t>16:1 Multiplexer</w:t>
      </w:r>
    </w:p>
    <w:p w:rsidR="00716D29" w:rsidRPr="006563C5" w:rsidRDefault="00716D29" w:rsidP="00086C32">
      <w:pPr>
        <w:pStyle w:val="ListParagraph"/>
        <w:widowControl w:val="0"/>
        <w:numPr>
          <w:ilvl w:val="0"/>
          <w:numId w:val="19"/>
        </w:numPr>
        <w:autoSpaceDE w:val="0"/>
        <w:autoSpaceDN w:val="0"/>
        <w:adjustRightInd w:val="0"/>
        <w:spacing w:after="0" w:line="240" w:lineRule="auto"/>
      </w:pPr>
      <w:r w:rsidRPr="006563C5">
        <w:t>32:1 Multiplexer</w:t>
      </w:r>
    </w:p>
    <w:p w:rsidR="00716D29" w:rsidRPr="006563C5" w:rsidRDefault="00716D29" w:rsidP="00716D29">
      <w:pPr>
        <w:widowControl w:val="0"/>
        <w:autoSpaceDE w:val="0"/>
        <w:autoSpaceDN w:val="0"/>
        <w:adjustRightInd w:val="0"/>
        <w:spacing w:after="0" w:line="200" w:lineRule="exact"/>
        <w:rPr>
          <w:rFonts w:ascii="Times New Roman" w:hAnsi="Times New Roman"/>
          <w:sz w:val="24"/>
          <w:szCs w:val="24"/>
        </w:rPr>
      </w:pPr>
    </w:p>
    <w:p w:rsidR="00716D29" w:rsidRPr="006563C5" w:rsidRDefault="00716D29" w:rsidP="00716D29">
      <w:pPr>
        <w:widowControl w:val="0"/>
        <w:autoSpaceDE w:val="0"/>
        <w:autoSpaceDN w:val="0"/>
        <w:adjustRightInd w:val="0"/>
        <w:spacing w:after="0" w:line="218" w:lineRule="exact"/>
        <w:rPr>
          <w:rFonts w:ascii="Times New Roman" w:hAnsi="Times New Roman"/>
          <w:sz w:val="24"/>
          <w:szCs w:val="24"/>
        </w:rPr>
      </w:pPr>
    </w:p>
    <w:p w:rsidR="00716D29" w:rsidRPr="006563C5" w:rsidRDefault="00716D29" w:rsidP="00716D29">
      <w:pPr>
        <w:widowControl w:val="0"/>
        <w:overflowPunct w:val="0"/>
        <w:autoSpaceDE w:val="0"/>
        <w:autoSpaceDN w:val="0"/>
        <w:adjustRightInd w:val="0"/>
        <w:spacing w:after="0" w:line="258" w:lineRule="auto"/>
        <w:jc w:val="both"/>
        <w:rPr>
          <w:rFonts w:ascii="Times New Roman" w:hAnsi="Times New Roman"/>
          <w:sz w:val="24"/>
          <w:szCs w:val="24"/>
        </w:rPr>
      </w:pPr>
      <w:r w:rsidRPr="006563C5">
        <w:rPr>
          <w:rFonts w:ascii="Times New Roman" w:hAnsi="Times New Roman"/>
          <w:b/>
          <w:bCs/>
          <w:sz w:val="24"/>
          <w:szCs w:val="24"/>
        </w:rPr>
        <w:t>De</w:t>
      </w:r>
      <w:r w:rsidR="008E5FD4">
        <w:rPr>
          <w:rFonts w:ascii="Times New Roman" w:hAnsi="Times New Roman"/>
          <w:b/>
          <w:bCs/>
          <w:sz w:val="24"/>
          <w:szCs w:val="24"/>
        </w:rPr>
        <w:t>-</w:t>
      </w:r>
      <w:r w:rsidRPr="006563C5">
        <w:rPr>
          <w:rFonts w:ascii="Times New Roman" w:hAnsi="Times New Roman"/>
          <w:b/>
          <w:bCs/>
          <w:sz w:val="24"/>
          <w:szCs w:val="24"/>
        </w:rPr>
        <w:t xml:space="preserve">multiplexer: </w:t>
      </w:r>
      <w:r w:rsidRPr="006563C5">
        <w:rPr>
          <w:rFonts w:ascii="Times New Roman" w:hAnsi="Times New Roman"/>
          <w:sz w:val="24"/>
          <w:szCs w:val="24"/>
        </w:rPr>
        <w:t xml:space="preserve">It has only one input, n output and m select lines. A </w:t>
      </w:r>
      <w:proofErr w:type="spellStart"/>
      <w:r w:rsidRPr="006563C5">
        <w:rPr>
          <w:rFonts w:ascii="Times New Roman" w:hAnsi="Times New Roman"/>
          <w:sz w:val="24"/>
          <w:szCs w:val="24"/>
        </w:rPr>
        <w:t>demultiplexer</w:t>
      </w:r>
      <w:proofErr w:type="spellEnd"/>
      <w:r w:rsidRPr="006563C5">
        <w:rPr>
          <w:rFonts w:ascii="Times New Roman" w:hAnsi="Times New Roman"/>
          <w:b/>
          <w:bCs/>
          <w:sz w:val="24"/>
          <w:szCs w:val="24"/>
        </w:rPr>
        <w:t xml:space="preserve"> </w:t>
      </w:r>
      <w:r w:rsidRPr="006563C5">
        <w:rPr>
          <w:rFonts w:ascii="Times New Roman" w:hAnsi="Times New Roman"/>
          <w:sz w:val="24"/>
          <w:szCs w:val="24"/>
        </w:rPr>
        <w:t xml:space="preserve">performs the reverse operation of a multiplexer i.e. it receives one input and distributes it over several outputs. The </w:t>
      </w:r>
      <w:proofErr w:type="spellStart"/>
      <w:r w:rsidRPr="006563C5">
        <w:rPr>
          <w:rFonts w:ascii="Times New Roman" w:hAnsi="Times New Roman"/>
          <w:sz w:val="24"/>
          <w:szCs w:val="24"/>
        </w:rPr>
        <w:t>demultiplexer</w:t>
      </w:r>
      <w:proofErr w:type="spellEnd"/>
      <w:r w:rsidRPr="006563C5">
        <w:rPr>
          <w:rFonts w:ascii="Times New Roman" w:hAnsi="Times New Roman"/>
          <w:sz w:val="24"/>
          <w:szCs w:val="24"/>
        </w:rPr>
        <w:t xml:space="preserve"> converts a serial data signal at the input to a parallel data at its output lines. The relation between the output lines and select lines is as follows: N=2</w:t>
      </w:r>
      <w:r w:rsidRPr="006563C5">
        <w:rPr>
          <w:rFonts w:ascii="Times New Roman" w:hAnsi="Times New Roman"/>
          <w:sz w:val="32"/>
          <w:szCs w:val="32"/>
          <w:vertAlign w:val="superscript"/>
        </w:rPr>
        <w:t>m</w:t>
      </w:r>
    </w:p>
    <w:p w:rsidR="00716D29" w:rsidRPr="006563C5" w:rsidRDefault="00716D29" w:rsidP="00716D29">
      <w:pPr>
        <w:widowControl w:val="0"/>
        <w:autoSpaceDE w:val="0"/>
        <w:autoSpaceDN w:val="0"/>
        <w:adjustRightInd w:val="0"/>
        <w:spacing w:after="0" w:line="268" w:lineRule="exact"/>
        <w:rPr>
          <w:rFonts w:ascii="Times New Roman" w:hAnsi="Times New Roman"/>
          <w:sz w:val="24"/>
          <w:szCs w:val="24"/>
        </w:rPr>
      </w:pPr>
    </w:p>
    <w:p w:rsidR="00716D29" w:rsidRPr="006563C5" w:rsidRDefault="00716D29" w:rsidP="00716D29">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Types of </w:t>
      </w:r>
      <w:proofErr w:type="spellStart"/>
      <w:r w:rsidRPr="006563C5">
        <w:rPr>
          <w:rFonts w:ascii="Times New Roman" w:hAnsi="Times New Roman"/>
          <w:b/>
          <w:bCs/>
          <w:sz w:val="24"/>
          <w:szCs w:val="24"/>
        </w:rPr>
        <w:t>Demultiplexers</w:t>
      </w:r>
      <w:proofErr w:type="spellEnd"/>
      <w:r w:rsidRPr="006563C5">
        <w:rPr>
          <w:rFonts w:ascii="Times New Roman" w:hAnsi="Times New Roman"/>
          <w:b/>
          <w:bCs/>
          <w:sz w:val="24"/>
          <w:szCs w:val="24"/>
        </w:rPr>
        <w:t>:</w:t>
      </w:r>
    </w:p>
    <w:p w:rsidR="00212AC1" w:rsidRPr="006563C5" w:rsidRDefault="00212AC1" w:rsidP="00716D29">
      <w:pPr>
        <w:widowControl w:val="0"/>
        <w:autoSpaceDE w:val="0"/>
        <w:autoSpaceDN w:val="0"/>
        <w:adjustRightInd w:val="0"/>
        <w:spacing w:after="0" w:line="240" w:lineRule="auto"/>
        <w:rPr>
          <w:rFonts w:ascii="Times New Roman" w:hAnsi="Times New Roman"/>
          <w:sz w:val="24"/>
          <w:szCs w:val="24"/>
        </w:rPr>
      </w:pPr>
    </w:p>
    <w:p w:rsidR="00716D29" w:rsidRPr="006563C5" w:rsidRDefault="00716D29" w:rsidP="00716D29">
      <w:pPr>
        <w:widowControl w:val="0"/>
        <w:autoSpaceDE w:val="0"/>
        <w:autoSpaceDN w:val="0"/>
        <w:adjustRightInd w:val="0"/>
        <w:spacing w:after="0" w:line="38" w:lineRule="exact"/>
        <w:rPr>
          <w:rFonts w:ascii="Times New Roman" w:hAnsi="Times New Roman"/>
          <w:sz w:val="24"/>
          <w:szCs w:val="24"/>
        </w:rPr>
      </w:pPr>
    </w:p>
    <w:p w:rsidR="00212AC1" w:rsidRPr="006563C5" w:rsidRDefault="00716D29" w:rsidP="00086C32">
      <w:pPr>
        <w:pStyle w:val="ListParagraph"/>
        <w:widowControl w:val="0"/>
        <w:numPr>
          <w:ilvl w:val="0"/>
          <w:numId w:val="20"/>
        </w:numPr>
        <w:autoSpaceDE w:val="0"/>
        <w:autoSpaceDN w:val="0"/>
        <w:adjustRightInd w:val="0"/>
        <w:spacing w:after="0" w:line="240" w:lineRule="auto"/>
      </w:pPr>
      <w:r w:rsidRPr="006563C5">
        <w:t>1:2 DEMUX</w:t>
      </w:r>
    </w:p>
    <w:p w:rsidR="00212AC1" w:rsidRPr="006563C5" w:rsidRDefault="00716D29" w:rsidP="00086C32">
      <w:pPr>
        <w:pStyle w:val="ListParagraph"/>
        <w:widowControl w:val="0"/>
        <w:numPr>
          <w:ilvl w:val="0"/>
          <w:numId w:val="20"/>
        </w:numPr>
        <w:autoSpaceDE w:val="0"/>
        <w:autoSpaceDN w:val="0"/>
        <w:adjustRightInd w:val="0"/>
        <w:spacing w:after="0" w:line="240" w:lineRule="auto"/>
      </w:pPr>
      <w:r w:rsidRPr="006563C5">
        <w:t>1:4 DEMUX</w:t>
      </w:r>
    </w:p>
    <w:p w:rsidR="00212AC1" w:rsidRPr="006563C5" w:rsidRDefault="00716D29" w:rsidP="00086C32">
      <w:pPr>
        <w:pStyle w:val="ListParagraph"/>
        <w:widowControl w:val="0"/>
        <w:numPr>
          <w:ilvl w:val="0"/>
          <w:numId w:val="20"/>
        </w:numPr>
        <w:autoSpaceDE w:val="0"/>
        <w:autoSpaceDN w:val="0"/>
        <w:adjustRightInd w:val="0"/>
        <w:spacing w:after="0" w:line="240" w:lineRule="auto"/>
      </w:pPr>
      <w:r w:rsidRPr="006563C5">
        <w:t>1:8  DEMUX</w:t>
      </w:r>
    </w:p>
    <w:p w:rsidR="00716D29" w:rsidRPr="006563C5" w:rsidRDefault="00716D29" w:rsidP="00086C32">
      <w:pPr>
        <w:pStyle w:val="ListParagraph"/>
        <w:widowControl w:val="0"/>
        <w:numPr>
          <w:ilvl w:val="0"/>
          <w:numId w:val="20"/>
        </w:numPr>
        <w:autoSpaceDE w:val="0"/>
        <w:autoSpaceDN w:val="0"/>
        <w:adjustRightInd w:val="0"/>
        <w:spacing w:after="0" w:line="240" w:lineRule="auto"/>
      </w:pPr>
      <w:r w:rsidRPr="006563C5">
        <w:t>1:16 DEMUX</w:t>
      </w:r>
    </w:p>
    <w:p w:rsidR="00716D29" w:rsidRPr="006563C5" w:rsidRDefault="00716D29" w:rsidP="00716D29">
      <w:pPr>
        <w:widowControl w:val="0"/>
        <w:overflowPunct w:val="0"/>
        <w:autoSpaceDE w:val="0"/>
        <w:autoSpaceDN w:val="0"/>
        <w:adjustRightInd w:val="0"/>
        <w:spacing w:after="0" w:line="253" w:lineRule="auto"/>
        <w:jc w:val="both"/>
        <w:rPr>
          <w:rFonts w:ascii="Times New Roman" w:hAnsi="Times New Roman"/>
          <w:sz w:val="24"/>
          <w:szCs w:val="24"/>
        </w:rPr>
      </w:pPr>
    </w:p>
    <w:p w:rsidR="00F85C03" w:rsidRPr="006563C5" w:rsidRDefault="00F85C03" w:rsidP="00716D29">
      <w:pPr>
        <w:widowControl w:val="0"/>
        <w:autoSpaceDE w:val="0"/>
        <w:autoSpaceDN w:val="0"/>
        <w:adjustRightInd w:val="0"/>
        <w:spacing w:after="0" w:line="240" w:lineRule="auto"/>
        <w:rPr>
          <w:rFonts w:ascii="Times New Roman" w:hAnsi="Times New Roman"/>
          <w:b/>
          <w:bCs/>
          <w:sz w:val="24"/>
          <w:szCs w:val="24"/>
        </w:rPr>
      </w:pPr>
    </w:p>
    <w:p w:rsidR="00716D29" w:rsidRPr="006563C5" w:rsidRDefault="00716D29" w:rsidP="00716D2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 of 4:1 MUX</w:t>
      </w:r>
    </w:p>
    <w:p w:rsidR="00716D29" w:rsidRPr="006563C5" w:rsidRDefault="00716D29" w:rsidP="00716D29">
      <w:pPr>
        <w:widowControl w:val="0"/>
        <w:autoSpaceDE w:val="0"/>
        <w:autoSpaceDN w:val="0"/>
        <w:adjustRightInd w:val="0"/>
        <w:spacing w:after="0" w:line="38" w:lineRule="exact"/>
        <w:rPr>
          <w:rFonts w:ascii="Times New Roman" w:hAnsi="Times New Roman"/>
          <w:sz w:val="24"/>
          <w:szCs w:val="24"/>
        </w:rPr>
      </w:pPr>
    </w:p>
    <w:p w:rsidR="00F85C03" w:rsidRPr="006563C5" w:rsidRDefault="00F85C03" w:rsidP="00716D29">
      <w:pPr>
        <w:widowControl w:val="0"/>
        <w:autoSpaceDE w:val="0"/>
        <w:autoSpaceDN w:val="0"/>
        <w:adjustRightInd w:val="0"/>
        <w:spacing w:after="0" w:line="240" w:lineRule="auto"/>
        <w:rPr>
          <w:rFonts w:ascii="Times New Roman" w:hAnsi="Times New Roman"/>
          <w:b/>
          <w:bCs/>
          <w:sz w:val="24"/>
          <w:szCs w:val="24"/>
        </w:rPr>
      </w:pPr>
    </w:p>
    <w:p w:rsidR="00716D29" w:rsidRPr="006563C5" w:rsidRDefault="00716D29" w:rsidP="00716D2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4:1 MUX</w:t>
      </w:r>
    </w:p>
    <w:p w:rsidR="00716D29" w:rsidRPr="006563C5" w:rsidRDefault="00F44FBD" w:rsidP="00716D29">
      <w:pPr>
        <w:widowControl w:val="0"/>
        <w:overflowPunct w:val="0"/>
        <w:autoSpaceDE w:val="0"/>
        <w:autoSpaceDN w:val="0"/>
        <w:adjustRightInd w:val="0"/>
        <w:spacing w:after="0" w:line="253" w:lineRule="auto"/>
        <w:jc w:val="both"/>
        <w:rPr>
          <w:rFonts w:ascii="Times New Roman" w:hAnsi="Times New Roman"/>
          <w:sz w:val="24"/>
          <w:szCs w:val="24"/>
        </w:rPr>
      </w:pPr>
      <w:r w:rsidRPr="006563C5">
        <w:rPr>
          <w:rFonts w:ascii="Times New Roman" w:hAnsi="Times New Roman"/>
          <w:noProof/>
          <w:lang w:val="en-IN" w:eastAsia="en-IN"/>
        </w:rPr>
        <w:drawing>
          <wp:anchor distT="0" distB="0" distL="114300" distR="114300" simplePos="0" relativeHeight="251661824" behindDoc="1" locked="0" layoutInCell="0" allowOverlap="1">
            <wp:simplePos x="0" y="0"/>
            <wp:positionH relativeFrom="column">
              <wp:posOffset>1180465</wp:posOffset>
            </wp:positionH>
            <wp:positionV relativeFrom="paragraph">
              <wp:posOffset>7574915</wp:posOffset>
            </wp:positionV>
            <wp:extent cx="3771900" cy="1571625"/>
            <wp:effectExtent l="0" t="0" r="0" b="0"/>
            <wp:wrapNone/>
            <wp:docPr id="54"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lang w:val="en-IN" w:eastAsia="en-IN"/>
        </w:rPr>
        <w:drawing>
          <wp:anchor distT="0" distB="0" distL="114300" distR="114300" simplePos="0" relativeHeight="251660800" behindDoc="1" locked="0" layoutInCell="0" allowOverlap="1">
            <wp:simplePos x="0" y="0"/>
            <wp:positionH relativeFrom="column">
              <wp:posOffset>1180465</wp:posOffset>
            </wp:positionH>
            <wp:positionV relativeFrom="paragraph">
              <wp:posOffset>7574915</wp:posOffset>
            </wp:positionV>
            <wp:extent cx="3771900" cy="1571625"/>
            <wp:effectExtent l="0" t="0" r="0" b="0"/>
            <wp:wrapNone/>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lang w:val="en-IN" w:eastAsia="en-IN"/>
        </w:rPr>
        <w:drawing>
          <wp:anchor distT="0" distB="0" distL="114300" distR="114300" simplePos="0" relativeHeight="251659776" behindDoc="1" locked="0" layoutInCell="0" allowOverlap="1">
            <wp:simplePos x="0" y="0"/>
            <wp:positionH relativeFrom="column">
              <wp:posOffset>1180465</wp:posOffset>
            </wp:positionH>
            <wp:positionV relativeFrom="paragraph">
              <wp:posOffset>7574915</wp:posOffset>
            </wp:positionV>
            <wp:extent cx="3771900" cy="157162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p>
    <w:p w:rsidR="00716D29" w:rsidRPr="006563C5" w:rsidRDefault="001706A6" w:rsidP="00716D29">
      <w:pPr>
        <w:rPr>
          <w:rFonts w:ascii="Times New Roman" w:hAnsi="Times New Roman"/>
        </w:rPr>
      </w:pPr>
      <w:r w:rsidRPr="001706A6">
        <w:rPr>
          <w:rFonts w:ascii="Times New Roman" w:hAnsi="Times New Roman"/>
          <w:noProof/>
          <w:lang w:val="en-IN" w:eastAsia="en-IN"/>
        </w:rPr>
        <w:drawing>
          <wp:anchor distT="0" distB="0" distL="114300" distR="114300" simplePos="0" relativeHeight="251674112" behindDoc="0" locked="0" layoutInCell="1" allowOverlap="1">
            <wp:simplePos x="0" y="0"/>
            <wp:positionH relativeFrom="column">
              <wp:posOffset>0</wp:posOffset>
            </wp:positionH>
            <wp:positionV relativeFrom="paragraph">
              <wp:posOffset>313690</wp:posOffset>
            </wp:positionV>
            <wp:extent cx="5937250" cy="2446655"/>
            <wp:effectExtent l="0" t="0" r="6350" b="0"/>
            <wp:wrapSquare wrapText="bothSides"/>
            <wp:docPr id="30" name="Picture 30" descr="D:\College stuff\DD lab\d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 stuff\DD lab\dd3_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2446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65AB" w:rsidRPr="006563C5" w:rsidRDefault="001865AB" w:rsidP="001865AB">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lastRenderedPageBreak/>
        <w:t>Circuit Diagram of 4:1 MUX</w:t>
      </w:r>
    </w:p>
    <w:p w:rsidR="00F85C03" w:rsidRPr="006563C5" w:rsidRDefault="00F85C03" w:rsidP="001865AB">
      <w:pPr>
        <w:widowControl w:val="0"/>
        <w:autoSpaceDE w:val="0"/>
        <w:autoSpaceDN w:val="0"/>
        <w:adjustRightInd w:val="0"/>
        <w:spacing w:after="0" w:line="240" w:lineRule="auto"/>
        <w:ind w:left="100"/>
        <w:rPr>
          <w:rFonts w:ascii="Times New Roman" w:hAnsi="Times New Roman"/>
          <w:b/>
          <w:noProof/>
          <w:sz w:val="24"/>
          <w:szCs w:val="24"/>
        </w:rPr>
      </w:pPr>
    </w:p>
    <w:p w:rsidR="00F85C03" w:rsidRDefault="001706A6" w:rsidP="001865AB">
      <w:pPr>
        <w:widowControl w:val="0"/>
        <w:autoSpaceDE w:val="0"/>
        <w:autoSpaceDN w:val="0"/>
        <w:adjustRightInd w:val="0"/>
        <w:spacing w:after="0" w:line="240" w:lineRule="auto"/>
        <w:ind w:left="100"/>
        <w:rPr>
          <w:rFonts w:ascii="Times New Roman" w:hAnsi="Times New Roman"/>
          <w:b/>
          <w:noProof/>
          <w:sz w:val="24"/>
          <w:szCs w:val="24"/>
        </w:rPr>
      </w:pPr>
      <w:r w:rsidRPr="001706A6">
        <w:rPr>
          <w:rFonts w:ascii="Times New Roman" w:hAnsi="Times New Roman"/>
          <w:b/>
          <w:noProof/>
          <w:sz w:val="24"/>
          <w:szCs w:val="24"/>
          <w:lang w:val="en-IN" w:eastAsia="en-IN"/>
        </w:rPr>
        <w:drawing>
          <wp:anchor distT="0" distB="0" distL="114300" distR="114300" simplePos="0" relativeHeight="251675136" behindDoc="0" locked="0" layoutInCell="1" allowOverlap="1">
            <wp:simplePos x="0" y="0"/>
            <wp:positionH relativeFrom="column">
              <wp:posOffset>0</wp:posOffset>
            </wp:positionH>
            <wp:positionV relativeFrom="paragraph">
              <wp:posOffset>170815</wp:posOffset>
            </wp:positionV>
            <wp:extent cx="5929630" cy="3174365"/>
            <wp:effectExtent l="0" t="0" r="0" b="6985"/>
            <wp:wrapSquare wrapText="bothSides"/>
            <wp:docPr id="31" name="Picture 31" descr="D:\College stuff\DD lab\dd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 stuff\DD lab\dd3_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9630"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4B6" w:rsidRPr="006563C5" w:rsidRDefault="000944B6" w:rsidP="001865AB">
      <w:pPr>
        <w:widowControl w:val="0"/>
        <w:autoSpaceDE w:val="0"/>
        <w:autoSpaceDN w:val="0"/>
        <w:adjustRightInd w:val="0"/>
        <w:spacing w:after="0" w:line="240" w:lineRule="auto"/>
        <w:ind w:left="100"/>
        <w:rPr>
          <w:rFonts w:ascii="Times New Roman" w:hAnsi="Times New Roman"/>
          <w:b/>
          <w:noProof/>
          <w:sz w:val="24"/>
          <w:szCs w:val="24"/>
        </w:rPr>
      </w:pPr>
    </w:p>
    <w:p w:rsidR="001865AB" w:rsidRPr="006563C5" w:rsidRDefault="00F85C03" w:rsidP="001865AB">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noProof/>
          <w:sz w:val="24"/>
          <w:szCs w:val="24"/>
        </w:rPr>
        <w:t>Truth table</w:t>
      </w:r>
    </w:p>
    <w:p w:rsidR="00716D29" w:rsidRPr="006563C5" w:rsidRDefault="00716D29" w:rsidP="002625BD">
      <w:pPr>
        <w:rPr>
          <w:rFonts w:ascii="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1030"/>
        <w:gridCol w:w="952"/>
        <w:gridCol w:w="992"/>
      </w:tblGrid>
      <w:tr w:rsidR="001865AB" w:rsidRPr="006563C5" w:rsidTr="00410529">
        <w:trPr>
          <w:trHeight w:val="266"/>
          <w:jc w:val="center"/>
        </w:trPr>
        <w:tc>
          <w:tcPr>
            <w:tcW w:w="1030" w:type="dxa"/>
            <w:tcBorders>
              <w:top w:val="single" w:sz="8" w:space="0" w:color="auto"/>
              <w:left w:val="single" w:sz="8" w:space="0" w:color="auto"/>
              <w:bottom w:val="nil"/>
              <w:right w:val="single" w:sz="8" w:space="0" w:color="auto"/>
            </w:tcBorders>
            <w:vAlign w:val="center"/>
          </w:tcPr>
          <w:p w:rsidR="001865AB" w:rsidRPr="006563C5" w:rsidRDefault="00410529" w:rsidP="00410529">
            <w:pPr>
              <w:widowControl w:val="0"/>
              <w:autoSpaceDE w:val="0"/>
              <w:autoSpaceDN w:val="0"/>
              <w:adjustRightInd w:val="0"/>
              <w:spacing w:after="0" w:line="240" w:lineRule="auto"/>
              <w:ind w:left="120"/>
              <w:jc w:val="center"/>
              <w:rPr>
                <w:rFonts w:ascii="Times New Roman" w:hAnsi="Times New Roman"/>
                <w:sz w:val="24"/>
                <w:szCs w:val="24"/>
              </w:rPr>
            </w:pPr>
            <w:r>
              <w:rPr>
                <w:rFonts w:ascii="Times New Roman" w:hAnsi="Times New Roman"/>
                <w:b/>
                <w:bCs/>
              </w:rPr>
              <w:t>S0</w:t>
            </w:r>
          </w:p>
        </w:tc>
        <w:tc>
          <w:tcPr>
            <w:tcW w:w="952" w:type="dxa"/>
            <w:tcBorders>
              <w:top w:val="single" w:sz="8" w:space="0" w:color="auto"/>
              <w:left w:val="nil"/>
              <w:bottom w:val="nil"/>
              <w:right w:val="single" w:sz="8" w:space="0" w:color="auto"/>
            </w:tcBorders>
            <w:vAlign w:val="center"/>
          </w:tcPr>
          <w:p w:rsidR="001865AB" w:rsidRPr="006563C5" w:rsidRDefault="00410529" w:rsidP="00410529">
            <w:pPr>
              <w:widowControl w:val="0"/>
              <w:autoSpaceDE w:val="0"/>
              <w:autoSpaceDN w:val="0"/>
              <w:adjustRightInd w:val="0"/>
              <w:spacing w:after="0" w:line="240" w:lineRule="auto"/>
              <w:ind w:left="80"/>
              <w:jc w:val="center"/>
              <w:rPr>
                <w:rFonts w:ascii="Times New Roman" w:hAnsi="Times New Roman"/>
                <w:sz w:val="24"/>
                <w:szCs w:val="24"/>
              </w:rPr>
            </w:pPr>
            <w:r>
              <w:rPr>
                <w:rFonts w:ascii="Times New Roman" w:hAnsi="Times New Roman"/>
                <w:b/>
                <w:bCs/>
              </w:rPr>
              <w:t>S1</w:t>
            </w:r>
          </w:p>
        </w:tc>
        <w:tc>
          <w:tcPr>
            <w:tcW w:w="992" w:type="dxa"/>
            <w:tcBorders>
              <w:top w:val="single" w:sz="8" w:space="0" w:color="auto"/>
              <w:left w:val="nil"/>
              <w:bottom w:val="nil"/>
              <w:right w:val="single" w:sz="8" w:space="0" w:color="auto"/>
            </w:tcBorders>
            <w:vAlign w:val="center"/>
          </w:tcPr>
          <w:p w:rsidR="001865AB" w:rsidRPr="006563C5" w:rsidRDefault="001865AB" w:rsidP="00410529">
            <w:pPr>
              <w:widowControl w:val="0"/>
              <w:autoSpaceDE w:val="0"/>
              <w:autoSpaceDN w:val="0"/>
              <w:adjustRightInd w:val="0"/>
              <w:spacing w:after="0" w:line="240" w:lineRule="auto"/>
              <w:ind w:left="80"/>
              <w:jc w:val="center"/>
              <w:rPr>
                <w:rFonts w:ascii="Times New Roman" w:hAnsi="Times New Roman"/>
                <w:sz w:val="24"/>
                <w:szCs w:val="24"/>
              </w:rPr>
            </w:pPr>
            <w:r w:rsidRPr="006563C5">
              <w:rPr>
                <w:rFonts w:ascii="Times New Roman" w:hAnsi="Times New Roman"/>
                <w:b/>
                <w:bCs/>
              </w:rPr>
              <w:t>Y</w:t>
            </w:r>
          </w:p>
        </w:tc>
      </w:tr>
      <w:tr w:rsidR="001865AB" w:rsidRPr="006563C5" w:rsidTr="00410529">
        <w:trPr>
          <w:trHeight w:val="249"/>
          <w:jc w:val="center"/>
        </w:trPr>
        <w:tc>
          <w:tcPr>
            <w:tcW w:w="1030" w:type="dxa"/>
            <w:tcBorders>
              <w:top w:val="nil"/>
              <w:left w:val="single" w:sz="8" w:space="0" w:color="auto"/>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r>
      <w:tr w:rsidR="001865AB" w:rsidRPr="006563C5" w:rsidTr="00410529">
        <w:trPr>
          <w:trHeight w:val="60"/>
          <w:jc w:val="center"/>
        </w:trPr>
        <w:tc>
          <w:tcPr>
            <w:tcW w:w="1030" w:type="dxa"/>
            <w:tcBorders>
              <w:top w:val="nil"/>
              <w:left w:val="single" w:sz="8" w:space="0" w:color="auto"/>
              <w:bottom w:val="nil"/>
              <w:right w:val="single" w:sz="8" w:space="0" w:color="auto"/>
            </w:tcBorders>
            <w:vAlign w:val="center"/>
          </w:tcPr>
          <w:p w:rsidR="001865AB" w:rsidRPr="006563C5" w:rsidRDefault="001865AB" w:rsidP="00410529">
            <w:pPr>
              <w:widowControl w:val="0"/>
              <w:autoSpaceDE w:val="0"/>
              <w:autoSpaceDN w:val="0"/>
              <w:adjustRightInd w:val="0"/>
              <w:spacing w:after="0" w:line="241"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center"/>
          </w:tcPr>
          <w:p w:rsidR="001865AB" w:rsidRPr="006563C5" w:rsidRDefault="001865AB" w:rsidP="00410529">
            <w:pPr>
              <w:widowControl w:val="0"/>
              <w:autoSpaceDE w:val="0"/>
              <w:autoSpaceDN w:val="0"/>
              <w:adjustRightInd w:val="0"/>
              <w:spacing w:after="0" w:line="241"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vAlign w:val="center"/>
          </w:tcPr>
          <w:p w:rsidR="001865AB" w:rsidRPr="006563C5" w:rsidRDefault="001865AB" w:rsidP="00410529">
            <w:pPr>
              <w:widowControl w:val="0"/>
              <w:autoSpaceDE w:val="0"/>
              <w:autoSpaceDN w:val="0"/>
              <w:adjustRightInd w:val="0"/>
              <w:spacing w:after="0" w:line="241" w:lineRule="exact"/>
              <w:ind w:left="80"/>
              <w:jc w:val="center"/>
              <w:rPr>
                <w:rFonts w:ascii="Times New Roman" w:hAnsi="Times New Roman"/>
                <w:sz w:val="24"/>
                <w:szCs w:val="24"/>
              </w:rPr>
            </w:pPr>
          </w:p>
        </w:tc>
      </w:tr>
      <w:tr w:rsidR="001865AB" w:rsidRPr="006563C5" w:rsidTr="00410529">
        <w:trPr>
          <w:trHeight w:val="247"/>
          <w:jc w:val="center"/>
        </w:trPr>
        <w:tc>
          <w:tcPr>
            <w:tcW w:w="1030" w:type="dxa"/>
            <w:tcBorders>
              <w:top w:val="nil"/>
              <w:left w:val="single" w:sz="8" w:space="0" w:color="auto"/>
              <w:bottom w:val="single" w:sz="8" w:space="0" w:color="auto"/>
              <w:right w:val="single" w:sz="8" w:space="0" w:color="auto"/>
            </w:tcBorders>
            <w:vAlign w:val="center"/>
          </w:tcPr>
          <w:p w:rsidR="001865AB" w:rsidRPr="00865B1B" w:rsidRDefault="00865B1B" w:rsidP="0041052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0</w:t>
            </w:r>
          </w:p>
          <w:p w:rsidR="00F85C03" w:rsidRPr="006563C5" w:rsidRDefault="00F85C03" w:rsidP="00410529">
            <w:pPr>
              <w:widowControl w:val="0"/>
              <w:autoSpaceDE w:val="0"/>
              <w:autoSpaceDN w:val="0"/>
              <w:adjustRightInd w:val="0"/>
              <w:spacing w:after="0" w:line="240" w:lineRule="auto"/>
              <w:jc w:val="center"/>
              <w:rPr>
                <w:rFonts w:ascii="Times New Roman" w:hAnsi="Times New Roman"/>
                <w:sz w:val="20"/>
                <w:szCs w:val="20"/>
              </w:rPr>
            </w:pPr>
          </w:p>
        </w:tc>
        <w:tc>
          <w:tcPr>
            <w:tcW w:w="952" w:type="dxa"/>
            <w:tcBorders>
              <w:top w:val="nil"/>
              <w:left w:val="nil"/>
              <w:bottom w:val="single" w:sz="8" w:space="0" w:color="auto"/>
              <w:right w:val="single" w:sz="8" w:space="0" w:color="auto"/>
            </w:tcBorders>
            <w:vAlign w:val="center"/>
          </w:tcPr>
          <w:p w:rsidR="001865AB" w:rsidRPr="00865B1B" w:rsidRDefault="00865B1B" w:rsidP="0041052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0</w:t>
            </w:r>
          </w:p>
          <w:p w:rsidR="00410529" w:rsidRPr="006563C5" w:rsidRDefault="00410529" w:rsidP="00410529">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vAlign w:val="center"/>
          </w:tcPr>
          <w:p w:rsidR="001865AB" w:rsidRPr="00865B1B" w:rsidRDefault="00865B1B" w:rsidP="0041052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D0</w:t>
            </w:r>
          </w:p>
          <w:p w:rsidR="00410529" w:rsidRPr="006563C5" w:rsidRDefault="00410529" w:rsidP="00410529">
            <w:pPr>
              <w:widowControl w:val="0"/>
              <w:autoSpaceDE w:val="0"/>
              <w:autoSpaceDN w:val="0"/>
              <w:adjustRightInd w:val="0"/>
              <w:spacing w:after="0" w:line="240" w:lineRule="auto"/>
              <w:jc w:val="center"/>
              <w:rPr>
                <w:rFonts w:ascii="Times New Roman" w:hAnsi="Times New Roman"/>
                <w:sz w:val="20"/>
                <w:szCs w:val="20"/>
              </w:rPr>
            </w:pPr>
          </w:p>
        </w:tc>
      </w:tr>
      <w:tr w:rsidR="001865AB" w:rsidRPr="006563C5" w:rsidTr="00410529">
        <w:trPr>
          <w:trHeight w:val="247"/>
          <w:jc w:val="center"/>
        </w:trPr>
        <w:tc>
          <w:tcPr>
            <w:tcW w:w="1030" w:type="dxa"/>
            <w:tcBorders>
              <w:top w:val="nil"/>
              <w:left w:val="single" w:sz="8" w:space="0" w:color="auto"/>
              <w:bottom w:val="nil"/>
              <w:right w:val="single" w:sz="8" w:space="0" w:color="auto"/>
            </w:tcBorders>
            <w:vAlign w:val="center"/>
          </w:tcPr>
          <w:p w:rsidR="001865AB" w:rsidRPr="006563C5" w:rsidRDefault="001865AB" w:rsidP="00410529">
            <w:pPr>
              <w:widowControl w:val="0"/>
              <w:autoSpaceDE w:val="0"/>
              <w:autoSpaceDN w:val="0"/>
              <w:adjustRightInd w:val="0"/>
              <w:spacing w:after="0" w:line="239" w:lineRule="exact"/>
              <w:ind w:left="120"/>
              <w:jc w:val="center"/>
              <w:rPr>
                <w:rFonts w:ascii="Times New Roman" w:hAnsi="Times New Roman"/>
                <w:sz w:val="24"/>
                <w:szCs w:val="24"/>
              </w:rPr>
            </w:pPr>
          </w:p>
          <w:p w:rsidR="00F85C03" w:rsidRPr="006563C5" w:rsidRDefault="00410529" w:rsidP="00410529">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center"/>
          </w:tcPr>
          <w:p w:rsidR="001865AB" w:rsidRDefault="001865AB" w:rsidP="00410529">
            <w:pPr>
              <w:widowControl w:val="0"/>
              <w:autoSpaceDE w:val="0"/>
              <w:autoSpaceDN w:val="0"/>
              <w:adjustRightInd w:val="0"/>
              <w:spacing w:after="0" w:line="239" w:lineRule="exact"/>
              <w:ind w:left="80"/>
              <w:jc w:val="center"/>
              <w:rPr>
                <w:rFonts w:ascii="Times New Roman" w:hAnsi="Times New Roman"/>
                <w:sz w:val="24"/>
                <w:szCs w:val="24"/>
              </w:rPr>
            </w:pPr>
          </w:p>
          <w:p w:rsidR="00410529" w:rsidRPr="006563C5" w:rsidRDefault="00410529" w:rsidP="0041052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center"/>
          </w:tcPr>
          <w:p w:rsidR="001865AB" w:rsidRDefault="001865AB" w:rsidP="00410529">
            <w:pPr>
              <w:widowControl w:val="0"/>
              <w:autoSpaceDE w:val="0"/>
              <w:autoSpaceDN w:val="0"/>
              <w:adjustRightInd w:val="0"/>
              <w:spacing w:after="0" w:line="239" w:lineRule="exact"/>
              <w:ind w:left="80"/>
              <w:jc w:val="center"/>
              <w:rPr>
                <w:rFonts w:ascii="Times New Roman" w:hAnsi="Times New Roman"/>
                <w:sz w:val="24"/>
                <w:szCs w:val="24"/>
              </w:rPr>
            </w:pPr>
          </w:p>
          <w:p w:rsidR="00410529" w:rsidRPr="006563C5" w:rsidRDefault="00410529" w:rsidP="0041052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D1</w:t>
            </w:r>
          </w:p>
        </w:tc>
      </w:tr>
      <w:tr w:rsidR="001865AB" w:rsidRPr="006563C5" w:rsidTr="00410529">
        <w:trPr>
          <w:trHeight w:val="249"/>
          <w:jc w:val="center"/>
        </w:trPr>
        <w:tc>
          <w:tcPr>
            <w:tcW w:w="1030" w:type="dxa"/>
            <w:tcBorders>
              <w:top w:val="nil"/>
              <w:left w:val="single" w:sz="8" w:space="0" w:color="auto"/>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r>
      <w:tr w:rsidR="001865AB" w:rsidRPr="006563C5" w:rsidTr="00410529">
        <w:trPr>
          <w:trHeight w:val="247"/>
          <w:jc w:val="center"/>
        </w:trPr>
        <w:tc>
          <w:tcPr>
            <w:tcW w:w="1030" w:type="dxa"/>
            <w:tcBorders>
              <w:top w:val="nil"/>
              <w:left w:val="single" w:sz="8" w:space="0" w:color="auto"/>
              <w:bottom w:val="nil"/>
              <w:right w:val="single" w:sz="8" w:space="0" w:color="auto"/>
            </w:tcBorders>
            <w:vAlign w:val="center"/>
          </w:tcPr>
          <w:p w:rsidR="001865AB" w:rsidRPr="006563C5" w:rsidRDefault="001865AB" w:rsidP="00410529">
            <w:pPr>
              <w:widowControl w:val="0"/>
              <w:autoSpaceDE w:val="0"/>
              <w:autoSpaceDN w:val="0"/>
              <w:adjustRightInd w:val="0"/>
              <w:spacing w:after="0" w:line="239" w:lineRule="exact"/>
              <w:ind w:left="120"/>
              <w:jc w:val="center"/>
              <w:rPr>
                <w:rFonts w:ascii="Times New Roman" w:hAnsi="Times New Roman"/>
                <w:sz w:val="24"/>
                <w:szCs w:val="24"/>
              </w:rPr>
            </w:pPr>
          </w:p>
          <w:p w:rsidR="00F85C03" w:rsidRPr="006563C5" w:rsidRDefault="00410529" w:rsidP="00410529">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1</w:t>
            </w:r>
          </w:p>
        </w:tc>
        <w:tc>
          <w:tcPr>
            <w:tcW w:w="952" w:type="dxa"/>
            <w:tcBorders>
              <w:top w:val="nil"/>
              <w:left w:val="nil"/>
              <w:bottom w:val="nil"/>
              <w:right w:val="single" w:sz="8" w:space="0" w:color="auto"/>
            </w:tcBorders>
            <w:vAlign w:val="center"/>
          </w:tcPr>
          <w:p w:rsidR="001865AB" w:rsidRDefault="001865AB" w:rsidP="00410529">
            <w:pPr>
              <w:widowControl w:val="0"/>
              <w:autoSpaceDE w:val="0"/>
              <w:autoSpaceDN w:val="0"/>
              <w:adjustRightInd w:val="0"/>
              <w:spacing w:after="0" w:line="239" w:lineRule="exact"/>
              <w:ind w:left="80"/>
              <w:jc w:val="center"/>
              <w:rPr>
                <w:rFonts w:ascii="Times New Roman" w:hAnsi="Times New Roman"/>
                <w:sz w:val="24"/>
                <w:szCs w:val="24"/>
              </w:rPr>
            </w:pPr>
          </w:p>
          <w:p w:rsidR="00410529" w:rsidRPr="006563C5" w:rsidRDefault="00410529" w:rsidP="0041052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center"/>
          </w:tcPr>
          <w:p w:rsidR="001865AB" w:rsidRDefault="001865AB" w:rsidP="00410529">
            <w:pPr>
              <w:widowControl w:val="0"/>
              <w:autoSpaceDE w:val="0"/>
              <w:autoSpaceDN w:val="0"/>
              <w:adjustRightInd w:val="0"/>
              <w:spacing w:after="0" w:line="239" w:lineRule="exact"/>
              <w:ind w:left="80"/>
              <w:jc w:val="center"/>
              <w:rPr>
                <w:rFonts w:ascii="Times New Roman" w:hAnsi="Times New Roman"/>
                <w:sz w:val="24"/>
                <w:szCs w:val="24"/>
              </w:rPr>
            </w:pPr>
          </w:p>
          <w:p w:rsidR="00410529" w:rsidRPr="006563C5" w:rsidRDefault="00865B1B" w:rsidP="0041052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D2</w:t>
            </w:r>
          </w:p>
        </w:tc>
      </w:tr>
      <w:tr w:rsidR="001865AB" w:rsidRPr="006563C5" w:rsidTr="00410529">
        <w:trPr>
          <w:trHeight w:val="249"/>
          <w:jc w:val="center"/>
        </w:trPr>
        <w:tc>
          <w:tcPr>
            <w:tcW w:w="1030" w:type="dxa"/>
            <w:tcBorders>
              <w:top w:val="nil"/>
              <w:left w:val="single" w:sz="8" w:space="0" w:color="auto"/>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1865AB" w:rsidRPr="006563C5" w:rsidRDefault="001865AB" w:rsidP="00410529">
            <w:pPr>
              <w:widowControl w:val="0"/>
              <w:autoSpaceDE w:val="0"/>
              <w:autoSpaceDN w:val="0"/>
              <w:adjustRightInd w:val="0"/>
              <w:spacing w:after="0" w:line="240" w:lineRule="auto"/>
              <w:jc w:val="center"/>
              <w:rPr>
                <w:rFonts w:ascii="Times New Roman" w:hAnsi="Times New Roman"/>
                <w:sz w:val="21"/>
                <w:szCs w:val="21"/>
              </w:rPr>
            </w:pPr>
          </w:p>
        </w:tc>
      </w:tr>
      <w:tr w:rsidR="001865AB" w:rsidRPr="006563C5" w:rsidTr="00410529">
        <w:trPr>
          <w:trHeight w:val="247"/>
          <w:jc w:val="center"/>
        </w:trPr>
        <w:tc>
          <w:tcPr>
            <w:tcW w:w="1030" w:type="dxa"/>
            <w:tcBorders>
              <w:top w:val="nil"/>
              <w:left w:val="single" w:sz="8" w:space="0" w:color="auto"/>
              <w:bottom w:val="nil"/>
              <w:right w:val="single" w:sz="8" w:space="0" w:color="auto"/>
            </w:tcBorders>
            <w:vAlign w:val="center"/>
          </w:tcPr>
          <w:p w:rsidR="001865AB" w:rsidRPr="006563C5" w:rsidRDefault="001865AB" w:rsidP="00410529">
            <w:pPr>
              <w:widowControl w:val="0"/>
              <w:autoSpaceDE w:val="0"/>
              <w:autoSpaceDN w:val="0"/>
              <w:adjustRightInd w:val="0"/>
              <w:spacing w:after="0" w:line="239"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center"/>
          </w:tcPr>
          <w:p w:rsidR="001865AB" w:rsidRPr="006563C5" w:rsidRDefault="001865AB" w:rsidP="00410529">
            <w:pPr>
              <w:widowControl w:val="0"/>
              <w:autoSpaceDE w:val="0"/>
              <w:autoSpaceDN w:val="0"/>
              <w:adjustRightInd w:val="0"/>
              <w:spacing w:after="0" w:line="239"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vAlign w:val="center"/>
          </w:tcPr>
          <w:p w:rsidR="00410529" w:rsidRPr="006563C5" w:rsidRDefault="00410529" w:rsidP="00410529">
            <w:pPr>
              <w:widowControl w:val="0"/>
              <w:autoSpaceDE w:val="0"/>
              <w:autoSpaceDN w:val="0"/>
              <w:adjustRightInd w:val="0"/>
              <w:spacing w:after="0" w:line="239" w:lineRule="exact"/>
              <w:ind w:left="80"/>
              <w:jc w:val="center"/>
              <w:rPr>
                <w:rFonts w:ascii="Times New Roman" w:hAnsi="Times New Roman"/>
                <w:sz w:val="24"/>
                <w:szCs w:val="24"/>
              </w:rPr>
            </w:pPr>
          </w:p>
        </w:tc>
      </w:tr>
      <w:tr w:rsidR="001865AB" w:rsidRPr="006563C5" w:rsidTr="00410529">
        <w:trPr>
          <w:trHeight w:val="249"/>
          <w:jc w:val="center"/>
        </w:trPr>
        <w:tc>
          <w:tcPr>
            <w:tcW w:w="1030" w:type="dxa"/>
            <w:tcBorders>
              <w:top w:val="nil"/>
              <w:left w:val="single" w:sz="8" w:space="0" w:color="auto"/>
              <w:bottom w:val="nil"/>
              <w:right w:val="single" w:sz="8" w:space="0" w:color="auto"/>
            </w:tcBorders>
            <w:vAlign w:val="center"/>
          </w:tcPr>
          <w:p w:rsidR="001865AB" w:rsidRPr="006563C5" w:rsidRDefault="00410529" w:rsidP="0041052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52" w:type="dxa"/>
            <w:tcBorders>
              <w:top w:val="nil"/>
              <w:left w:val="nil"/>
              <w:bottom w:val="nil"/>
              <w:right w:val="single" w:sz="8" w:space="0" w:color="auto"/>
            </w:tcBorders>
            <w:vAlign w:val="center"/>
          </w:tcPr>
          <w:p w:rsidR="00410529" w:rsidRPr="006563C5" w:rsidRDefault="00410529" w:rsidP="0041052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92" w:type="dxa"/>
            <w:tcBorders>
              <w:top w:val="nil"/>
              <w:left w:val="nil"/>
              <w:bottom w:val="nil"/>
              <w:right w:val="single" w:sz="8" w:space="0" w:color="auto"/>
            </w:tcBorders>
            <w:vAlign w:val="center"/>
          </w:tcPr>
          <w:p w:rsidR="001865AB" w:rsidRPr="006563C5" w:rsidRDefault="00865B1B" w:rsidP="0041052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D3</w:t>
            </w:r>
          </w:p>
        </w:tc>
      </w:tr>
      <w:tr w:rsidR="00F85C03" w:rsidRPr="006563C5" w:rsidTr="00410529">
        <w:trPr>
          <w:trHeight w:val="249"/>
          <w:jc w:val="center"/>
        </w:trPr>
        <w:tc>
          <w:tcPr>
            <w:tcW w:w="1030" w:type="dxa"/>
            <w:tcBorders>
              <w:top w:val="nil"/>
              <w:left w:val="single" w:sz="8" w:space="0" w:color="auto"/>
              <w:bottom w:val="single" w:sz="8" w:space="0" w:color="auto"/>
              <w:right w:val="single" w:sz="8" w:space="0" w:color="auto"/>
            </w:tcBorders>
            <w:vAlign w:val="center"/>
          </w:tcPr>
          <w:p w:rsidR="00F85C03" w:rsidRPr="006563C5" w:rsidRDefault="00F85C03" w:rsidP="0041052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F85C03" w:rsidRPr="006563C5" w:rsidRDefault="00F85C03" w:rsidP="0041052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F85C03" w:rsidRPr="006563C5" w:rsidRDefault="00F85C03" w:rsidP="00410529">
            <w:pPr>
              <w:widowControl w:val="0"/>
              <w:autoSpaceDE w:val="0"/>
              <w:autoSpaceDN w:val="0"/>
              <w:adjustRightInd w:val="0"/>
              <w:spacing w:after="0" w:line="240" w:lineRule="auto"/>
              <w:jc w:val="center"/>
              <w:rPr>
                <w:rFonts w:ascii="Times New Roman" w:hAnsi="Times New Roman"/>
                <w:sz w:val="21"/>
                <w:szCs w:val="21"/>
              </w:rPr>
            </w:pPr>
          </w:p>
        </w:tc>
      </w:tr>
    </w:tbl>
    <w:p w:rsidR="001865AB" w:rsidRPr="006563C5" w:rsidRDefault="001865AB" w:rsidP="001865AB">
      <w:pPr>
        <w:widowControl w:val="0"/>
        <w:autoSpaceDE w:val="0"/>
        <w:autoSpaceDN w:val="0"/>
        <w:adjustRightInd w:val="0"/>
        <w:spacing w:after="0" w:line="231" w:lineRule="auto"/>
        <w:ind w:left="720"/>
        <w:rPr>
          <w:rFonts w:ascii="Times New Roman" w:hAnsi="Times New Roman"/>
          <w:sz w:val="24"/>
          <w:szCs w:val="24"/>
        </w:rPr>
      </w:pPr>
    </w:p>
    <w:p w:rsidR="00F85C03" w:rsidRPr="006563C5" w:rsidRDefault="00F85C03" w:rsidP="001865AB">
      <w:pPr>
        <w:widowControl w:val="0"/>
        <w:autoSpaceDE w:val="0"/>
        <w:autoSpaceDN w:val="0"/>
        <w:adjustRightInd w:val="0"/>
        <w:spacing w:after="0" w:line="231" w:lineRule="auto"/>
        <w:ind w:left="720"/>
        <w:rPr>
          <w:rFonts w:ascii="Times New Roman" w:hAnsi="Times New Roman"/>
          <w:sz w:val="24"/>
          <w:szCs w:val="24"/>
        </w:rPr>
      </w:pPr>
    </w:p>
    <w:p w:rsidR="00013839" w:rsidRPr="00013839" w:rsidRDefault="00013839" w:rsidP="00013839">
      <w:pPr>
        <w:widowControl w:val="0"/>
        <w:overflowPunct w:val="0"/>
        <w:autoSpaceDE w:val="0"/>
        <w:autoSpaceDN w:val="0"/>
        <w:adjustRightInd w:val="0"/>
        <w:spacing w:after="0" w:line="245" w:lineRule="auto"/>
        <w:ind w:right="6480"/>
        <w:rPr>
          <w:rFonts w:ascii="Times New Roman" w:hAnsi="Times New Roman"/>
          <w:b/>
          <w:noProof/>
          <w:sz w:val="23"/>
          <w:szCs w:val="23"/>
        </w:rPr>
      </w:pPr>
      <w:r>
        <w:rPr>
          <w:rFonts w:ascii="Times New Roman" w:hAnsi="Times New Roman"/>
          <w:b/>
          <w:noProof/>
          <w:sz w:val="23"/>
          <w:szCs w:val="23"/>
        </w:rPr>
        <w:t>From Truth Table:</w:t>
      </w:r>
    </w:p>
    <w:p w:rsidR="001865AB" w:rsidRDefault="001865AB" w:rsidP="001865AB">
      <w:pPr>
        <w:widowControl w:val="0"/>
        <w:autoSpaceDE w:val="0"/>
        <w:autoSpaceDN w:val="0"/>
        <w:adjustRightInd w:val="0"/>
        <w:spacing w:after="0" w:line="240" w:lineRule="auto"/>
        <w:rPr>
          <w:rFonts w:ascii="Times New Roman" w:hAnsi="Times New Roman"/>
          <w:b/>
          <w:bCs/>
          <w:sz w:val="24"/>
          <w:szCs w:val="24"/>
        </w:rPr>
      </w:pPr>
    </w:p>
    <w:p w:rsidR="00013839" w:rsidRPr="006563C5" w:rsidRDefault="001706A6" w:rsidP="001865AB">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lastRenderedPageBreak/>
        <w:drawing>
          <wp:anchor distT="0" distB="0" distL="114300" distR="114300" simplePos="0" relativeHeight="251676160" behindDoc="0" locked="0" layoutInCell="1" allowOverlap="1">
            <wp:simplePos x="0" y="0"/>
            <wp:positionH relativeFrom="column">
              <wp:posOffset>0</wp:posOffset>
            </wp:positionH>
            <wp:positionV relativeFrom="paragraph">
              <wp:posOffset>170815</wp:posOffset>
            </wp:positionV>
            <wp:extent cx="5940425" cy="701040"/>
            <wp:effectExtent l="0" t="0" r="3175" b="3810"/>
            <wp:wrapSquare wrapText="bothSides"/>
            <wp:docPr id="32" name="Picture 32" descr="D:\College stuff\DD lab\d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stuff\DD lab\dd3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4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Im</w:t>
      </w:r>
      <w:r w:rsidR="008E5FD4">
        <w:rPr>
          <w:rFonts w:ascii="Times New Roman" w:hAnsi="Times New Roman"/>
          <w:b/>
          <w:bCs/>
          <w:sz w:val="24"/>
          <w:szCs w:val="24"/>
        </w:rPr>
        <w:t>plementation Details of 8:1 MUX</w:t>
      </w: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Circuit Diagram of 8:1 MUX</w:t>
      </w: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p>
    <w:p w:rsidR="001865AB" w:rsidRDefault="001706A6" w:rsidP="001865AB">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77184" behindDoc="0" locked="0" layoutInCell="1" allowOverlap="1">
            <wp:simplePos x="0" y="0"/>
            <wp:positionH relativeFrom="column">
              <wp:posOffset>0</wp:posOffset>
            </wp:positionH>
            <wp:positionV relativeFrom="paragraph">
              <wp:posOffset>180340</wp:posOffset>
            </wp:positionV>
            <wp:extent cx="5941695" cy="4348480"/>
            <wp:effectExtent l="0" t="0" r="1905" b="0"/>
            <wp:wrapSquare wrapText="bothSides"/>
            <wp:docPr id="34" name="Picture 34" descr="D:\College stuff\DD lab\dd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 stuff\DD lab\dd3_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1695" cy="4348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839" w:rsidRPr="006563C5" w:rsidRDefault="00013839"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8:1 Multiplexer</w:t>
      </w:r>
    </w:p>
    <w:p w:rsidR="00F85C03" w:rsidRDefault="00F85C03" w:rsidP="001865AB">
      <w:pPr>
        <w:widowControl w:val="0"/>
        <w:overflowPunct w:val="0"/>
        <w:autoSpaceDE w:val="0"/>
        <w:autoSpaceDN w:val="0"/>
        <w:adjustRightInd w:val="0"/>
        <w:spacing w:after="0" w:line="245" w:lineRule="auto"/>
        <w:ind w:right="6480"/>
        <w:rPr>
          <w:rFonts w:ascii="Times New Roman" w:hAnsi="Times New Roman"/>
          <w:sz w:val="24"/>
          <w:szCs w:val="24"/>
        </w:rPr>
      </w:pPr>
    </w:p>
    <w:p w:rsidR="001706A6" w:rsidRDefault="001706A6" w:rsidP="001865AB">
      <w:pPr>
        <w:widowControl w:val="0"/>
        <w:overflowPunct w:val="0"/>
        <w:autoSpaceDE w:val="0"/>
        <w:autoSpaceDN w:val="0"/>
        <w:adjustRightInd w:val="0"/>
        <w:spacing w:after="0" w:line="245" w:lineRule="auto"/>
        <w:ind w:right="6480"/>
        <w:rPr>
          <w:rFonts w:ascii="Times New Roman" w:hAnsi="Times New Roman"/>
          <w:sz w:val="24"/>
          <w:szCs w:val="24"/>
        </w:rPr>
      </w:pPr>
    </w:p>
    <w:p w:rsidR="001706A6" w:rsidRDefault="001706A6" w:rsidP="001865AB">
      <w:pPr>
        <w:widowControl w:val="0"/>
        <w:overflowPunct w:val="0"/>
        <w:autoSpaceDE w:val="0"/>
        <w:autoSpaceDN w:val="0"/>
        <w:adjustRightInd w:val="0"/>
        <w:spacing w:after="0" w:line="245" w:lineRule="auto"/>
        <w:ind w:right="6480"/>
        <w:rPr>
          <w:rFonts w:ascii="Times New Roman" w:hAnsi="Times New Roman"/>
          <w:sz w:val="24"/>
          <w:szCs w:val="24"/>
        </w:rPr>
      </w:pPr>
    </w:p>
    <w:p w:rsidR="001706A6" w:rsidRDefault="001706A6" w:rsidP="001865AB">
      <w:pPr>
        <w:widowControl w:val="0"/>
        <w:overflowPunct w:val="0"/>
        <w:autoSpaceDE w:val="0"/>
        <w:autoSpaceDN w:val="0"/>
        <w:adjustRightInd w:val="0"/>
        <w:spacing w:after="0" w:line="245" w:lineRule="auto"/>
        <w:ind w:right="6480"/>
        <w:rPr>
          <w:rFonts w:ascii="Times New Roman" w:hAnsi="Times New Roman"/>
          <w:sz w:val="24"/>
          <w:szCs w:val="24"/>
        </w:rPr>
      </w:pPr>
    </w:p>
    <w:p w:rsidR="001706A6" w:rsidRDefault="001706A6" w:rsidP="001865AB">
      <w:pPr>
        <w:widowControl w:val="0"/>
        <w:overflowPunct w:val="0"/>
        <w:autoSpaceDE w:val="0"/>
        <w:autoSpaceDN w:val="0"/>
        <w:adjustRightInd w:val="0"/>
        <w:spacing w:after="0" w:line="245" w:lineRule="auto"/>
        <w:ind w:right="6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30"/>
        <w:gridCol w:w="952"/>
        <w:gridCol w:w="992"/>
        <w:gridCol w:w="992"/>
      </w:tblGrid>
      <w:tr w:rsidR="00865B1B" w:rsidRPr="00013839" w:rsidTr="00F0377D">
        <w:trPr>
          <w:trHeight w:val="266"/>
          <w:jc w:val="center"/>
        </w:trPr>
        <w:tc>
          <w:tcPr>
            <w:tcW w:w="1030" w:type="dxa"/>
            <w:vAlign w:val="center"/>
          </w:tcPr>
          <w:p w:rsidR="00865B1B" w:rsidRPr="00013839" w:rsidRDefault="00865B1B" w:rsidP="00F0377D">
            <w:pPr>
              <w:widowControl w:val="0"/>
              <w:autoSpaceDE w:val="0"/>
              <w:autoSpaceDN w:val="0"/>
              <w:adjustRightInd w:val="0"/>
              <w:spacing w:after="0" w:line="240" w:lineRule="auto"/>
              <w:ind w:left="120"/>
              <w:jc w:val="center"/>
              <w:rPr>
                <w:rFonts w:ascii="Times New Roman" w:hAnsi="Times New Roman"/>
              </w:rPr>
            </w:pPr>
            <w:r w:rsidRPr="00013839">
              <w:rPr>
                <w:rFonts w:ascii="Times New Roman" w:hAnsi="Times New Roman"/>
                <w:b/>
                <w:bCs/>
              </w:rPr>
              <w:t>S0</w:t>
            </w:r>
          </w:p>
        </w:tc>
        <w:tc>
          <w:tcPr>
            <w:tcW w:w="952" w:type="dxa"/>
            <w:vAlign w:val="center"/>
          </w:tcPr>
          <w:p w:rsidR="00865B1B" w:rsidRPr="00013839" w:rsidRDefault="00865B1B" w:rsidP="00F0377D">
            <w:pPr>
              <w:widowControl w:val="0"/>
              <w:autoSpaceDE w:val="0"/>
              <w:autoSpaceDN w:val="0"/>
              <w:adjustRightInd w:val="0"/>
              <w:spacing w:after="0" w:line="240" w:lineRule="auto"/>
              <w:ind w:left="80"/>
              <w:jc w:val="center"/>
              <w:rPr>
                <w:rFonts w:ascii="Times New Roman" w:hAnsi="Times New Roman"/>
              </w:rPr>
            </w:pPr>
            <w:r w:rsidRPr="00013839">
              <w:rPr>
                <w:rFonts w:ascii="Times New Roman" w:hAnsi="Times New Roman"/>
                <w:b/>
                <w:bCs/>
              </w:rPr>
              <w:t>S1</w:t>
            </w:r>
          </w:p>
        </w:tc>
        <w:tc>
          <w:tcPr>
            <w:tcW w:w="992" w:type="dxa"/>
          </w:tcPr>
          <w:p w:rsidR="00865B1B" w:rsidRPr="00013839" w:rsidRDefault="00865B1B" w:rsidP="00F0377D">
            <w:pPr>
              <w:widowControl w:val="0"/>
              <w:autoSpaceDE w:val="0"/>
              <w:autoSpaceDN w:val="0"/>
              <w:adjustRightInd w:val="0"/>
              <w:spacing w:after="0" w:line="240" w:lineRule="auto"/>
              <w:ind w:left="80"/>
              <w:jc w:val="center"/>
              <w:rPr>
                <w:rFonts w:ascii="Times New Roman" w:hAnsi="Times New Roman"/>
                <w:b/>
                <w:bCs/>
              </w:rPr>
            </w:pPr>
            <w:r>
              <w:rPr>
                <w:rFonts w:ascii="Times New Roman" w:hAnsi="Times New Roman"/>
                <w:b/>
                <w:bCs/>
              </w:rPr>
              <w:t>S2</w:t>
            </w:r>
          </w:p>
        </w:tc>
        <w:tc>
          <w:tcPr>
            <w:tcW w:w="992" w:type="dxa"/>
            <w:vAlign w:val="center"/>
          </w:tcPr>
          <w:p w:rsidR="00865B1B" w:rsidRPr="00013839" w:rsidRDefault="00865B1B" w:rsidP="00F0377D">
            <w:pPr>
              <w:widowControl w:val="0"/>
              <w:autoSpaceDE w:val="0"/>
              <w:autoSpaceDN w:val="0"/>
              <w:adjustRightInd w:val="0"/>
              <w:spacing w:after="0" w:line="240" w:lineRule="auto"/>
              <w:ind w:left="80"/>
              <w:jc w:val="center"/>
              <w:rPr>
                <w:rFonts w:ascii="Times New Roman" w:hAnsi="Times New Roman"/>
              </w:rPr>
            </w:pPr>
            <w:r w:rsidRPr="00013839">
              <w:rPr>
                <w:rFonts w:ascii="Times New Roman" w:hAnsi="Times New Roman"/>
                <w:b/>
                <w:bCs/>
              </w:rPr>
              <w:t>Y</w:t>
            </w:r>
          </w:p>
        </w:tc>
      </w:tr>
      <w:tr w:rsidR="00865B1B" w:rsidRPr="00013839" w:rsidTr="00F0377D">
        <w:trPr>
          <w:trHeight w:val="247"/>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0</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0</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D0</w:t>
            </w:r>
          </w:p>
        </w:tc>
      </w:tr>
      <w:tr w:rsidR="00865B1B" w:rsidRPr="00013839" w:rsidTr="00F0377D">
        <w:trPr>
          <w:trHeight w:val="247"/>
          <w:jc w:val="center"/>
        </w:trPr>
        <w:tc>
          <w:tcPr>
            <w:tcW w:w="1030" w:type="dxa"/>
            <w:vAlign w:val="center"/>
          </w:tcPr>
          <w:p w:rsidR="00865B1B" w:rsidRPr="00013839" w:rsidRDefault="00865B1B" w:rsidP="00F0377D">
            <w:pPr>
              <w:widowControl w:val="0"/>
              <w:autoSpaceDE w:val="0"/>
              <w:autoSpaceDN w:val="0"/>
              <w:adjustRightInd w:val="0"/>
              <w:spacing w:after="0" w:line="239" w:lineRule="exact"/>
              <w:ind w:left="120"/>
              <w:jc w:val="center"/>
              <w:rPr>
                <w:rFonts w:ascii="Times New Roman" w:hAnsi="Times New Roman"/>
              </w:rPr>
            </w:pPr>
            <w:r w:rsidRPr="00013839">
              <w:rPr>
                <w:rFonts w:ascii="Times New Roman" w:hAnsi="Times New Roman"/>
              </w:rPr>
              <w:t>0</w:t>
            </w:r>
          </w:p>
        </w:tc>
        <w:tc>
          <w:tcPr>
            <w:tcW w:w="952" w:type="dxa"/>
            <w:vAlign w:val="center"/>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0</w:t>
            </w:r>
          </w:p>
        </w:tc>
        <w:tc>
          <w:tcPr>
            <w:tcW w:w="992" w:type="dxa"/>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1</w:t>
            </w:r>
          </w:p>
        </w:tc>
        <w:tc>
          <w:tcPr>
            <w:tcW w:w="992" w:type="dxa"/>
            <w:vAlign w:val="center"/>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sidRPr="00013839">
              <w:rPr>
                <w:rFonts w:ascii="Times New Roman" w:hAnsi="Times New Roman"/>
              </w:rPr>
              <w:t>D1</w:t>
            </w:r>
          </w:p>
        </w:tc>
      </w:tr>
      <w:tr w:rsidR="00865B1B" w:rsidRPr="00013839" w:rsidTr="00F0377D">
        <w:trPr>
          <w:trHeight w:val="247"/>
          <w:jc w:val="center"/>
        </w:trPr>
        <w:tc>
          <w:tcPr>
            <w:tcW w:w="1030" w:type="dxa"/>
            <w:vAlign w:val="center"/>
          </w:tcPr>
          <w:p w:rsidR="00865B1B" w:rsidRPr="00013839" w:rsidRDefault="00865B1B" w:rsidP="00F0377D">
            <w:pPr>
              <w:widowControl w:val="0"/>
              <w:autoSpaceDE w:val="0"/>
              <w:autoSpaceDN w:val="0"/>
              <w:adjustRightInd w:val="0"/>
              <w:spacing w:after="0" w:line="239" w:lineRule="exact"/>
              <w:ind w:left="120"/>
              <w:jc w:val="center"/>
              <w:rPr>
                <w:rFonts w:ascii="Times New Roman" w:hAnsi="Times New Roman"/>
              </w:rPr>
            </w:pPr>
            <w:r>
              <w:rPr>
                <w:rFonts w:ascii="Times New Roman" w:hAnsi="Times New Roman"/>
              </w:rPr>
              <w:t>0</w:t>
            </w:r>
          </w:p>
        </w:tc>
        <w:tc>
          <w:tcPr>
            <w:tcW w:w="952" w:type="dxa"/>
            <w:vAlign w:val="center"/>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1</w:t>
            </w:r>
          </w:p>
        </w:tc>
        <w:tc>
          <w:tcPr>
            <w:tcW w:w="992" w:type="dxa"/>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0</w:t>
            </w:r>
          </w:p>
        </w:tc>
        <w:tc>
          <w:tcPr>
            <w:tcW w:w="992" w:type="dxa"/>
            <w:vAlign w:val="center"/>
          </w:tcPr>
          <w:p w:rsidR="00865B1B" w:rsidRPr="00013839" w:rsidRDefault="00865B1B" w:rsidP="00F0377D">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D2</w:t>
            </w:r>
          </w:p>
        </w:tc>
      </w:tr>
      <w:tr w:rsidR="00865B1B" w:rsidRPr="00013839" w:rsidTr="00F0377D">
        <w:trPr>
          <w:trHeight w:val="249"/>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1</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D3</w:t>
            </w:r>
          </w:p>
        </w:tc>
      </w:tr>
      <w:tr w:rsidR="00865B1B" w:rsidRPr="00013839" w:rsidTr="00F0377D">
        <w:trPr>
          <w:trHeight w:val="249"/>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D4</w:t>
            </w:r>
          </w:p>
        </w:tc>
      </w:tr>
      <w:tr w:rsidR="00865B1B" w:rsidRPr="00013839" w:rsidTr="00F0377D">
        <w:trPr>
          <w:trHeight w:val="249"/>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D5</w:t>
            </w:r>
          </w:p>
        </w:tc>
      </w:tr>
      <w:tr w:rsidR="00865B1B" w:rsidRPr="00013839" w:rsidTr="00F0377D">
        <w:trPr>
          <w:trHeight w:val="249"/>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D6</w:t>
            </w:r>
          </w:p>
        </w:tc>
      </w:tr>
      <w:tr w:rsidR="00865B1B" w:rsidRPr="00013839" w:rsidTr="00F0377D">
        <w:trPr>
          <w:trHeight w:val="249"/>
          <w:jc w:val="center"/>
        </w:trPr>
        <w:tc>
          <w:tcPr>
            <w:tcW w:w="1030"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865B1B" w:rsidRPr="00013839" w:rsidRDefault="00865B1B" w:rsidP="00F0377D">
            <w:pPr>
              <w:widowControl w:val="0"/>
              <w:autoSpaceDE w:val="0"/>
              <w:autoSpaceDN w:val="0"/>
              <w:adjustRightInd w:val="0"/>
              <w:spacing w:after="0" w:line="240" w:lineRule="auto"/>
              <w:jc w:val="center"/>
              <w:rPr>
                <w:rFonts w:ascii="Times New Roman" w:hAnsi="Times New Roman"/>
              </w:rPr>
            </w:pPr>
            <w:r>
              <w:rPr>
                <w:rFonts w:ascii="Times New Roman" w:hAnsi="Times New Roman"/>
              </w:rPr>
              <w:t>D7</w:t>
            </w:r>
          </w:p>
        </w:tc>
      </w:tr>
    </w:tbl>
    <w:p w:rsidR="00013839" w:rsidRDefault="00013839" w:rsidP="001865AB">
      <w:pPr>
        <w:widowControl w:val="0"/>
        <w:overflowPunct w:val="0"/>
        <w:autoSpaceDE w:val="0"/>
        <w:autoSpaceDN w:val="0"/>
        <w:adjustRightInd w:val="0"/>
        <w:spacing w:after="0" w:line="245" w:lineRule="auto"/>
        <w:ind w:right="6480"/>
        <w:rPr>
          <w:rFonts w:ascii="Times New Roman" w:hAnsi="Times New Roman"/>
          <w:sz w:val="24"/>
          <w:szCs w:val="24"/>
        </w:rPr>
      </w:pPr>
    </w:p>
    <w:p w:rsidR="00013839" w:rsidRPr="006563C5" w:rsidRDefault="00013839" w:rsidP="001865AB">
      <w:pPr>
        <w:widowControl w:val="0"/>
        <w:overflowPunct w:val="0"/>
        <w:autoSpaceDE w:val="0"/>
        <w:autoSpaceDN w:val="0"/>
        <w:adjustRightInd w:val="0"/>
        <w:spacing w:after="0" w:line="245" w:lineRule="auto"/>
        <w:ind w:right="6480"/>
        <w:rPr>
          <w:rFonts w:ascii="Times New Roman" w:hAnsi="Times New Roman"/>
          <w:b/>
          <w:noProof/>
          <w:sz w:val="23"/>
          <w:szCs w:val="23"/>
        </w:rPr>
      </w:pPr>
    </w:p>
    <w:p w:rsidR="001865AB" w:rsidRPr="001706A6" w:rsidRDefault="001706A6" w:rsidP="001865AB">
      <w:pPr>
        <w:widowControl w:val="0"/>
        <w:overflowPunct w:val="0"/>
        <w:autoSpaceDE w:val="0"/>
        <w:autoSpaceDN w:val="0"/>
        <w:adjustRightInd w:val="0"/>
        <w:spacing w:after="0" w:line="245" w:lineRule="auto"/>
        <w:ind w:right="6480"/>
        <w:rPr>
          <w:rFonts w:ascii="Times New Roman" w:hAnsi="Times New Roman"/>
          <w:b/>
          <w:noProof/>
          <w:sz w:val="23"/>
          <w:szCs w:val="23"/>
        </w:rPr>
      </w:pPr>
      <w:r>
        <w:rPr>
          <w:rFonts w:ascii="Times New Roman" w:hAnsi="Times New Roman"/>
          <w:b/>
          <w:noProof/>
          <w:sz w:val="23"/>
          <w:szCs w:val="23"/>
        </w:rPr>
        <w:t>From Truth Table:</w:t>
      </w:r>
    </w:p>
    <w:p w:rsidR="00F85C03" w:rsidRPr="006563C5" w:rsidRDefault="00F85C03" w:rsidP="001865AB">
      <w:pPr>
        <w:widowControl w:val="0"/>
        <w:overflowPunct w:val="0"/>
        <w:autoSpaceDE w:val="0"/>
        <w:autoSpaceDN w:val="0"/>
        <w:adjustRightInd w:val="0"/>
        <w:spacing w:after="0" w:line="245" w:lineRule="auto"/>
        <w:ind w:right="6480"/>
        <w:rPr>
          <w:rFonts w:ascii="Times New Roman" w:hAnsi="Times New Roman"/>
          <w:noProof/>
          <w:sz w:val="24"/>
          <w:szCs w:val="24"/>
        </w:rPr>
      </w:pPr>
    </w:p>
    <w:p w:rsidR="00F85C03" w:rsidRDefault="001706A6" w:rsidP="001865AB">
      <w:pPr>
        <w:widowControl w:val="0"/>
        <w:overflowPunct w:val="0"/>
        <w:autoSpaceDE w:val="0"/>
        <w:autoSpaceDN w:val="0"/>
        <w:adjustRightInd w:val="0"/>
        <w:spacing w:after="0" w:line="245" w:lineRule="auto"/>
        <w:ind w:right="6480"/>
        <w:rPr>
          <w:rFonts w:ascii="Times New Roman" w:hAnsi="Times New Roman"/>
          <w:noProof/>
          <w:sz w:val="24"/>
          <w:szCs w:val="24"/>
        </w:rPr>
      </w:pPr>
      <w:r w:rsidRPr="001706A6">
        <w:rPr>
          <w:rFonts w:ascii="Times New Roman" w:hAnsi="Times New Roman"/>
          <w:noProof/>
          <w:sz w:val="24"/>
          <w:szCs w:val="24"/>
          <w:lang w:val="en-IN" w:eastAsia="en-IN"/>
        </w:rPr>
        <w:drawing>
          <wp:anchor distT="0" distB="0" distL="114300" distR="114300" simplePos="0" relativeHeight="251678208" behindDoc="0" locked="0" layoutInCell="1" allowOverlap="1">
            <wp:simplePos x="0" y="0"/>
            <wp:positionH relativeFrom="column">
              <wp:posOffset>0</wp:posOffset>
            </wp:positionH>
            <wp:positionV relativeFrom="paragraph">
              <wp:posOffset>180340</wp:posOffset>
            </wp:positionV>
            <wp:extent cx="5941695" cy="1055370"/>
            <wp:effectExtent l="0" t="0" r="1905" b="0"/>
            <wp:wrapSquare wrapText="bothSides"/>
            <wp:docPr id="35" name="Picture 35" descr="D:\College stuff\DD lab\dd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llege stuff\DD lab\dd3_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1695" cy="1055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6A6" w:rsidRPr="006563C5" w:rsidRDefault="001706A6" w:rsidP="001865AB">
      <w:pPr>
        <w:widowControl w:val="0"/>
        <w:overflowPunct w:val="0"/>
        <w:autoSpaceDE w:val="0"/>
        <w:autoSpaceDN w:val="0"/>
        <w:adjustRightInd w:val="0"/>
        <w:spacing w:after="0" w:line="245" w:lineRule="auto"/>
        <w:ind w:right="6480"/>
        <w:rPr>
          <w:rFonts w:ascii="Times New Roman" w:hAnsi="Times New Roman"/>
          <w:noProof/>
          <w:sz w:val="24"/>
          <w:szCs w:val="24"/>
        </w:rPr>
      </w:pPr>
    </w:p>
    <w:p w:rsidR="00F85C03" w:rsidRPr="006563C5" w:rsidRDefault="00F85C03" w:rsidP="001865AB">
      <w:pPr>
        <w:widowControl w:val="0"/>
        <w:overflowPunct w:val="0"/>
        <w:autoSpaceDE w:val="0"/>
        <w:autoSpaceDN w:val="0"/>
        <w:adjustRightInd w:val="0"/>
        <w:spacing w:after="0" w:line="245" w:lineRule="auto"/>
        <w:ind w:right="6480"/>
        <w:rPr>
          <w:rFonts w:ascii="Times New Roman" w:hAnsi="Times New Roman"/>
          <w:b/>
          <w:noProof/>
          <w:sz w:val="24"/>
          <w:szCs w:val="24"/>
        </w:rPr>
      </w:pPr>
      <w:r w:rsidRPr="006563C5">
        <w:rPr>
          <w:rFonts w:ascii="Times New Roman" w:hAnsi="Times New Roman"/>
          <w:b/>
          <w:noProof/>
          <w:sz w:val="24"/>
          <w:szCs w:val="24"/>
        </w:rPr>
        <w:t>Pin diagram: IC 74151</w:t>
      </w:r>
    </w:p>
    <w:p w:rsidR="00F85C03" w:rsidRDefault="00F85C03" w:rsidP="001865AB">
      <w:pPr>
        <w:widowControl w:val="0"/>
        <w:autoSpaceDE w:val="0"/>
        <w:autoSpaceDN w:val="0"/>
        <w:adjustRightInd w:val="0"/>
        <w:spacing w:after="0" w:line="362" w:lineRule="exact"/>
        <w:rPr>
          <w:rFonts w:ascii="Times New Roman" w:hAnsi="Times New Roman"/>
          <w:noProof/>
          <w:sz w:val="23"/>
          <w:szCs w:val="23"/>
        </w:rPr>
      </w:pPr>
    </w:p>
    <w:p w:rsidR="001706A6" w:rsidRPr="006563C5" w:rsidRDefault="001706A6" w:rsidP="001865AB">
      <w:pPr>
        <w:widowControl w:val="0"/>
        <w:autoSpaceDE w:val="0"/>
        <w:autoSpaceDN w:val="0"/>
        <w:adjustRightInd w:val="0"/>
        <w:spacing w:after="0" w:line="362" w:lineRule="exact"/>
        <w:rPr>
          <w:rFonts w:ascii="Times New Roman" w:hAnsi="Times New Roman"/>
          <w:sz w:val="24"/>
          <w:szCs w:val="24"/>
        </w:rPr>
      </w:pPr>
      <w:r w:rsidRPr="001706A6">
        <w:rPr>
          <w:rFonts w:ascii="Times New Roman" w:hAnsi="Times New Roman"/>
          <w:noProof/>
          <w:sz w:val="24"/>
          <w:szCs w:val="24"/>
          <w:lang w:val="en-IN" w:eastAsia="en-IN"/>
        </w:rPr>
        <w:drawing>
          <wp:anchor distT="0" distB="0" distL="114300" distR="114300" simplePos="0" relativeHeight="251679232" behindDoc="0" locked="0" layoutInCell="1" allowOverlap="1">
            <wp:simplePos x="0" y="0"/>
            <wp:positionH relativeFrom="column">
              <wp:posOffset>0</wp:posOffset>
            </wp:positionH>
            <wp:positionV relativeFrom="paragraph">
              <wp:posOffset>228600</wp:posOffset>
            </wp:positionV>
            <wp:extent cx="5942965" cy="2879725"/>
            <wp:effectExtent l="0" t="0" r="635" b="0"/>
            <wp:wrapSquare wrapText="bothSides"/>
            <wp:docPr id="36" name="Picture 36" descr="D:\College stuff\DD lab\dd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 stuff\DD lab\dd3_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296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72E" w:rsidRPr="006563C5" w:rsidRDefault="00F4372E" w:rsidP="001865AB">
      <w:pPr>
        <w:widowControl w:val="0"/>
        <w:autoSpaceDE w:val="0"/>
        <w:autoSpaceDN w:val="0"/>
        <w:adjustRightInd w:val="0"/>
        <w:spacing w:after="0" w:line="240" w:lineRule="auto"/>
        <w:rPr>
          <w:rFonts w:ascii="Times New Roman" w:hAnsi="Times New Roman"/>
          <w:b/>
          <w:bCs/>
          <w:sz w:val="24"/>
          <w:szCs w:val="24"/>
        </w:rPr>
      </w:pPr>
    </w:p>
    <w:p w:rsidR="00F4372E" w:rsidRPr="006563C5" w:rsidRDefault="00F4372E" w:rsidP="00F4372E">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1:4 DE MUX</w:t>
      </w:r>
    </w:p>
    <w:p w:rsidR="00F4372E" w:rsidRPr="006563C5" w:rsidRDefault="00F4372E" w:rsidP="00F4372E">
      <w:pPr>
        <w:widowControl w:val="0"/>
        <w:autoSpaceDE w:val="0"/>
        <w:autoSpaceDN w:val="0"/>
        <w:adjustRightInd w:val="0"/>
        <w:spacing w:after="0" w:line="204" w:lineRule="exact"/>
        <w:rPr>
          <w:rFonts w:ascii="Times New Roman" w:hAnsi="Times New Roman"/>
          <w:sz w:val="24"/>
          <w:szCs w:val="24"/>
        </w:rPr>
      </w:pPr>
    </w:p>
    <w:p w:rsidR="00F85C03" w:rsidRPr="006563C5" w:rsidRDefault="001706A6" w:rsidP="001865AB">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80256" behindDoc="0" locked="0" layoutInCell="1" allowOverlap="1">
            <wp:simplePos x="0" y="0"/>
            <wp:positionH relativeFrom="column">
              <wp:posOffset>0</wp:posOffset>
            </wp:positionH>
            <wp:positionV relativeFrom="paragraph">
              <wp:posOffset>180340</wp:posOffset>
            </wp:positionV>
            <wp:extent cx="5928995" cy="2049780"/>
            <wp:effectExtent l="0" t="0" r="0" b="7620"/>
            <wp:wrapSquare wrapText="bothSides"/>
            <wp:docPr id="44" name="Picture 44" descr="D:\College stuff\DD lab\dd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 stuff\DD lab\dd3_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72E" w:rsidRPr="006563C5" w:rsidRDefault="00F4372E" w:rsidP="001865AB">
      <w:pPr>
        <w:widowControl w:val="0"/>
        <w:autoSpaceDE w:val="0"/>
        <w:autoSpaceDN w:val="0"/>
        <w:adjustRightInd w:val="0"/>
        <w:spacing w:after="0" w:line="240" w:lineRule="auto"/>
        <w:rPr>
          <w:rFonts w:ascii="Times New Roman" w:hAnsi="Times New Roman"/>
          <w:b/>
          <w:bCs/>
          <w:sz w:val="24"/>
          <w:szCs w:val="24"/>
        </w:rPr>
      </w:pPr>
    </w:p>
    <w:p w:rsidR="00F85C03" w:rsidRPr="006563C5" w:rsidRDefault="00F4372E" w:rsidP="00F4372E">
      <w:pPr>
        <w:widowControl w:val="0"/>
        <w:autoSpaceDE w:val="0"/>
        <w:autoSpaceDN w:val="0"/>
        <w:adjustRightInd w:val="0"/>
        <w:spacing w:after="0" w:line="240" w:lineRule="auto"/>
        <w:ind w:left="100"/>
        <w:rPr>
          <w:rFonts w:ascii="Times New Roman" w:hAnsi="Times New Roman"/>
          <w:noProof/>
        </w:rPr>
      </w:pPr>
      <w:r w:rsidRPr="006563C5">
        <w:rPr>
          <w:rFonts w:ascii="Times New Roman" w:hAnsi="Times New Roman"/>
          <w:b/>
          <w:bCs/>
          <w:sz w:val="24"/>
          <w:szCs w:val="24"/>
        </w:rPr>
        <w:t>Circuit Diagram of 1:4 DE MUX</w:t>
      </w:r>
    </w:p>
    <w:p w:rsidR="00F85C03" w:rsidRPr="006563C5" w:rsidRDefault="00F85C03" w:rsidP="00F4372E">
      <w:pPr>
        <w:widowControl w:val="0"/>
        <w:autoSpaceDE w:val="0"/>
        <w:autoSpaceDN w:val="0"/>
        <w:adjustRightInd w:val="0"/>
        <w:spacing w:after="0" w:line="240" w:lineRule="auto"/>
        <w:ind w:left="100"/>
        <w:rPr>
          <w:rFonts w:ascii="Times New Roman" w:hAnsi="Times New Roman"/>
          <w:noProof/>
        </w:rPr>
      </w:pPr>
    </w:p>
    <w:p w:rsidR="00F4372E" w:rsidRDefault="001706A6" w:rsidP="001865AB">
      <w:pPr>
        <w:widowControl w:val="0"/>
        <w:autoSpaceDE w:val="0"/>
        <w:autoSpaceDN w:val="0"/>
        <w:adjustRightInd w:val="0"/>
        <w:spacing w:after="0" w:line="240" w:lineRule="auto"/>
        <w:rPr>
          <w:rFonts w:ascii="Times New Roman" w:hAnsi="Times New Roman"/>
          <w:noProof/>
        </w:rPr>
      </w:pPr>
      <w:r w:rsidRPr="001706A6">
        <w:rPr>
          <w:rFonts w:ascii="Times New Roman" w:hAnsi="Times New Roman"/>
          <w:noProof/>
          <w:lang w:val="en-IN" w:eastAsia="en-IN"/>
        </w:rPr>
        <w:lastRenderedPageBreak/>
        <w:drawing>
          <wp:anchor distT="0" distB="0" distL="114300" distR="114300" simplePos="0" relativeHeight="251681280" behindDoc="0" locked="0" layoutInCell="1" allowOverlap="1">
            <wp:simplePos x="0" y="0"/>
            <wp:positionH relativeFrom="column">
              <wp:posOffset>0</wp:posOffset>
            </wp:positionH>
            <wp:positionV relativeFrom="paragraph">
              <wp:posOffset>161290</wp:posOffset>
            </wp:positionV>
            <wp:extent cx="5933440" cy="5344795"/>
            <wp:effectExtent l="0" t="0" r="0" b="8255"/>
            <wp:wrapSquare wrapText="bothSides"/>
            <wp:docPr id="45" name="Picture 45" descr="D:\College stuff\DD lab\dd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 stuff\DD lab\dd3_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3440" cy="534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6A6" w:rsidRPr="006563C5" w:rsidRDefault="001706A6" w:rsidP="001865AB">
      <w:pPr>
        <w:widowControl w:val="0"/>
        <w:autoSpaceDE w:val="0"/>
        <w:autoSpaceDN w:val="0"/>
        <w:adjustRightInd w:val="0"/>
        <w:spacing w:after="0" w:line="240" w:lineRule="auto"/>
        <w:rPr>
          <w:rFonts w:ascii="Times New Roman" w:hAnsi="Times New Roman"/>
          <w:b/>
          <w:bCs/>
          <w:sz w:val="24"/>
          <w:szCs w:val="24"/>
        </w:rPr>
      </w:pPr>
    </w:p>
    <w:p w:rsidR="00F4372E" w:rsidRPr="006563C5" w:rsidRDefault="00F85C03" w:rsidP="00F4372E">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 xml:space="preserve">Truth Table for </w:t>
      </w:r>
      <w:r w:rsidR="00CF15C7" w:rsidRPr="006563C5">
        <w:rPr>
          <w:rFonts w:ascii="Times New Roman" w:hAnsi="Times New Roman"/>
          <w:b/>
          <w:bCs/>
          <w:sz w:val="24"/>
          <w:szCs w:val="24"/>
        </w:rPr>
        <w:t xml:space="preserve">1:4 </w:t>
      </w:r>
      <w:proofErr w:type="spellStart"/>
      <w:r w:rsidR="008E5FD4" w:rsidRPr="006563C5">
        <w:rPr>
          <w:rFonts w:ascii="Times New Roman" w:hAnsi="Times New Roman"/>
          <w:b/>
          <w:bCs/>
          <w:sz w:val="24"/>
          <w:szCs w:val="24"/>
        </w:rPr>
        <w:t>Demultiplexers</w:t>
      </w:r>
      <w:proofErr w:type="spellEnd"/>
    </w:p>
    <w:p w:rsidR="00F4372E" w:rsidRPr="006563C5" w:rsidRDefault="00F4372E" w:rsidP="001865AB">
      <w:pPr>
        <w:widowControl w:val="0"/>
        <w:autoSpaceDE w:val="0"/>
        <w:autoSpaceDN w:val="0"/>
        <w:adjustRightInd w:val="0"/>
        <w:spacing w:after="0" w:line="240" w:lineRule="auto"/>
        <w:rPr>
          <w:rFonts w:ascii="Times New Roman" w:hAnsi="Times New Roman"/>
          <w:b/>
          <w:bCs/>
          <w:sz w:val="24"/>
          <w:szCs w:val="24"/>
        </w:rPr>
      </w:pPr>
    </w:p>
    <w:p w:rsidR="00CF15C7" w:rsidRDefault="00CF15C7" w:rsidP="001865AB">
      <w:pPr>
        <w:widowControl w:val="0"/>
        <w:autoSpaceDE w:val="0"/>
        <w:autoSpaceDN w:val="0"/>
        <w:adjustRightInd w:val="0"/>
        <w:spacing w:after="0" w:line="240" w:lineRule="auto"/>
        <w:rPr>
          <w:rFonts w:ascii="Times New Roman" w:hAnsi="Times New Roman"/>
          <w:b/>
          <w:bCs/>
          <w:sz w:val="24"/>
          <w:szCs w:val="24"/>
        </w:rPr>
      </w:pPr>
    </w:p>
    <w:p w:rsidR="00C056E9" w:rsidRPr="006563C5" w:rsidRDefault="00C056E9" w:rsidP="001865AB">
      <w:pPr>
        <w:widowControl w:val="0"/>
        <w:autoSpaceDE w:val="0"/>
        <w:autoSpaceDN w:val="0"/>
        <w:adjustRightInd w:val="0"/>
        <w:spacing w:after="0" w:line="240" w:lineRule="auto"/>
        <w:rPr>
          <w:rFonts w:ascii="Times New Roman" w:hAnsi="Times New Roman"/>
          <w:b/>
          <w:bCs/>
          <w:sz w:val="24"/>
          <w:szCs w:val="24"/>
        </w:rPr>
      </w:pPr>
      <w:r>
        <w:rPr>
          <w:noProof/>
          <w:lang w:val="en-IN" w:eastAsia="en-IN"/>
        </w:rPr>
        <w:lastRenderedPageBreak/>
        <w:drawing>
          <wp:inline distT="0" distB="0" distL="0" distR="0">
            <wp:extent cx="5838825" cy="2705100"/>
            <wp:effectExtent l="0" t="0" r="9525" b="0"/>
            <wp:docPr id="8" name="Picture 8" descr="Image result for TRUTH TABLE OF 1:4 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UTH TABLE OF 1:4 DEMULTIPLEX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2705100"/>
                    </a:xfrm>
                    <a:prstGeom prst="rect">
                      <a:avLst/>
                    </a:prstGeom>
                    <a:noFill/>
                    <a:ln>
                      <a:noFill/>
                    </a:ln>
                  </pic:spPr>
                </pic:pic>
              </a:graphicData>
            </a:graphic>
          </wp:inline>
        </w:drawing>
      </w:r>
    </w:p>
    <w:p w:rsidR="00F85C03" w:rsidRPr="006563C5" w:rsidRDefault="00F85C03" w:rsidP="001865AB">
      <w:pPr>
        <w:widowControl w:val="0"/>
        <w:autoSpaceDE w:val="0"/>
        <w:autoSpaceDN w:val="0"/>
        <w:adjustRightInd w:val="0"/>
        <w:spacing w:after="0" w:line="240" w:lineRule="auto"/>
        <w:rPr>
          <w:rFonts w:ascii="Times New Roman" w:hAnsi="Times New Roman"/>
          <w:b/>
          <w:bCs/>
          <w:sz w:val="24"/>
          <w:szCs w:val="24"/>
        </w:rPr>
      </w:pPr>
    </w:p>
    <w:p w:rsidR="00F85C03" w:rsidRPr="006563C5" w:rsidRDefault="00F85C03" w:rsidP="001865AB">
      <w:pPr>
        <w:widowControl w:val="0"/>
        <w:autoSpaceDE w:val="0"/>
        <w:autoSpaceDN w:val="0"/>
        <w:adjustRightInd w:val="0"/>
        <w:spacing w:after="0" w:line="240" w:lineRule="auto"/>
        <w:rPr>
          <w:rFonts w:ascii="Times New Roman" w:hAnsi="Times New Roman"/>
          <w:b/>
          <w:bCs/>
          <w:sz w:val="24"/>
          <w:szCs w:val="24"/>
        </w:rPr>
      </w:pPr>
    </w:p>
    <w:p w:rsidR="00CF15C7" w:rsidRPr="006563C5" w:rsidRDefault="00CF15C7" w:rsidP="00CF15C7">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F85C03" w:rsidRPr="006563C5" w:rsidRDefault="00F85C03" w:rsidP="001865AB">
      <w:pPr>
        <w:widowControl w:val="0"/>
        <w:autoSpaceDE w:val="0"/>
        <w:autoSpaceDN w:val="0"/>
        <w:adjustRightInd w:val="0"/>
        <w:spacing w:after="0" w:line="240" w:lineRule="auto"/>
        <w:rPr>
          <w:rFonts w:ascii="Times New Roman" w:hAnsi="Times New Roman"/>
          <w:b/>
          <w:bCs/>
          <w:sz w:val="24"/>
          <w:szCs w:val="24"/>
        </w:rPr>
      </w:pPr>
    </w:p>
    <w:p w:rsidR="00C056E9" w:rsidRPr="006563C5" w:rsidRDefault="001706A6" w:rsidP="001865AB">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82304" behindDoc="0" locked="0" layoutInCell="1" allowOverlap="1" wp14:anchorId="712DE5BE" wp14:editId="08D3A98E">
            <wp:simplePos x="0" y="0"/>
            <wp:positionH relativeFrom="column">
              <wp:posOffset>0</wp:posOffset>
            </wp:positionH>
            <wp:positionV relativeFrom="paragraph">
              <wp:posOffset>180340</wp:posOffset>
            </wp:positionV>
            <wp:extent cx="1827530" cy="2466975"/>
            <wp:effectExtent l="0" t="0" r="1270" b="9525"/>
            <wp:wrapTopAndBottom/>
            <wp:docPr id="47" name="Picture 47" descr="D:\College stuff\DD lab\dd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 stuff\DD lab\dd3_1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753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5C03" w:rsidRPr="006563C5" w:rsidRDefault="00F85C03"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Conclusion: </w:t>
      </w:r>
    </w:p>
    <w:p w:rsidR="00CF15C7" w:rsidRPr="006563C5" w:rsidRDefault="00CF15C7" w:rsidP="001865AB">
      <w:pPr>
        <w:widowControl w:val="0"/>
        <w:autoSpaceDE w:val="0"/>
        <w:autoSpaceDN w:val="0"/>
        <w:adjustRightInd w:val="0"/>
        <w:spacing w:after="0" w:line="240" w:lineRule="auto"/>
        <w:rPr>
          <w:rFonts w:ascii="Times New Roman" w:hAnsi="Times New Roman"/>
          <w:b/>
          <w:bCs/>
          <w:sz w:val="24"/>
          <w:szCs w:val="24"/>
        </w:rPr>
      </w:pPr>
    </w:p>
    <w:p w:rsidR="00CF15C7" w:rsidRPr="006563C5" w:rsidRDefault="00C056E9" w:rsidP="001865AB">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Hence the multiplexers and DE multiplexers were studied and their truth tables were verified.</w:t>
      </w:r>
    </w:p>
    <w:p w:rsidR="001865AB" w:rsidRPr="006563C5" w:rsidRDefault="001865AB" w:rsidP="001865AB">
      <w:pPr>
        <w:widowControl w:val="0"/>
        <w:autoSpaceDE w:val="0"/>
        <w:autoSpaceDN w:val="0"/>
        <w:adjustRightInd w:val="0"/>
        <w:spacing w:after="0" w:line="319"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1865AB" w:rsidRPr="006563C5" w:rsidRDefault="001865AB" w:rsidP="001865AB">
      <w:pPr>
        <w:widowControl w:val="0"/>
        <w:autoSpaceDE w:val="0"/>
        <w:autoSpaceDN w:val="0"/>
        <w:adjustRightInd w:val="0"/>
        <w:spacing w:after="0" w:line="314" w:lineRule="exact"/>
        <w:rPr>
          <w:rFonts w:ascii="Times New Roman" w:hAnsi="Times New Roman"/>
          <w:sz w:val="24"/>
          <w:szCs w:val="24"/>
        </w:rPr>
      </w:pPr>
    </w:p>
    <w:p w:rsidR="001865AB" w:rsidRPr="006563C5" w:rsidRDefault="001865AB" w:rsidP="00086C32">
      <w:pPr>
        <w:widowControl w:val="0"/>
        <w:numPr>
          <w:ilvl w:val="0"/>
          <w:numId w:val="17"/>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lastRenderedPageBreak/>
        <w:t>How many select lines are required for 64:1 MUX?</w:t>
      </w:r>
    </w:p>
    <w:p w:rsidR="00CF15C7" w:rsidRPr="006563C5" w:rsidRDefault="00CF15C7" w:rsidP="00CF15C7">
      <w:pPr>
        <w:widowControl w:val="0"/>
        <w:overflowPunct w:val="0"/>
        <w:autoSpaceDE w:val="0"/>
        <w:autoSpaceDN w:val="0"/>
        <w:adjustRightInd w:val="0"/>
        <w:spacing w:after="0" w:line="240" w:lineRule="auto"/>
        <w:jc w:val="both"/>
        <w:rPr>
          <w:rFonts w:ascii="Times New Roman" w:hAnsi="Times New Roman"/>
          <w:sz w:val="24"/>
          <w:szCs w:val="24"/>
        </w:rPr>
      </w:pPr>
    </w:p>
    <w:p w:rsidR="00CF15C7" w:rsidRDefault="00C056E9" w:rsidP="00CF15C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t>Input lines = 64.</w:t>
      </w:r>
    </w:p>
    <w:p w:rsidR="00C056E9" w:rsidRDefault="00C056E9" w:rsidP="00CF15C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r>
    </w:p>
    <w:p w:rsidR="00C056E9" w:rsidRDefault="00C056E9" w:rsidP="00CF15C7">
      <w:pPr>
        <w:widowControl w:val="0"/>
        <w:overflowPunct w:val="0"/>
        <w:autoSpaceDE w:val="0"/>
        <w:autoSpaceDN w:val="0"/>
        <w:adjustRightInd w:val="0"/>
        <w:spacing w:after="0" w:line="240" w:lineRule="auto"/>
        <w:jc w:val="both"/>
        <w:rPr>
          <w:rFonts w:ascii="Times New Roman" w:hAnsi="Times New Roman"/>
          <w:sz w:val="20"/>
          <w:szCs w:val="24"/>
        </w:rPr>
      </w:pPr>
      <w:r>
        <w:rPr>
          <w:rFonts w:ascii="Times New Roman" w:hAnsi="Times New Roman"/>
          <w:sz w:val="24"/>
          <w:szCs w:val="24"/>
        </w:rPr>
        <w:tab/>
        <w:t xml:space="preserve">Select line = </w:t>
      </w:r>
      <w:proofErr w:type="gramStart"/>
      <w:r>
        <w:rPr>
          <w:rFonts w:ascii="Times New Roman" w:hAnsi="Times New Roman"/>
          <w:sz w:val="24"/>
          <w:szCs w:val="24"/>
        </w:rPr>
        <w:t>log</w:t>
      </w:r>
      <w:r>
        <w:rPr>
          <w:rFonts w:ascii="Times New Roman" w:hAnsi="Times New Roman"/>
          <w:sz w:val="20"/>
          <w:szCs w:val="24"/>
          <w:vertAlign w:val="subscript"/>
        </w:rPr>
        <w:t>2</w:t>
      </w:r>
      <w:r>
        <w:rPr>
          <w:rFonts w:ascii="Times New Roman" w:hAnsi="Times New Roman"/>
          <w:sz w:val="24"/>
          <w:szCs w:val="24"/>
        </w:rPr>
        <w:t>(</w:t>
      </w:r>
      <w:proofErr w:type="gramEnd"/>
      <w:r>
        <w:rPr>
          <w:rFonts w:ascii="Times New Roman" w:hAnsi="Times New Roman"/>
          <w:sz w:val="24"/>
          <w:szCs w:val="24"/>
        </w:rPr>
        <w:t>input lines).</w:t>
      </w:r>
      <w:r>
        <w:rPr>
          <w:rFonts w:ascii="Times New Roman" w:hAnsi="Times New Roman"/>
          <w:sz w:val="24"/>
          <w:szCs w:val="24"/>
        </w:rPr>
        <w:tab/>
      </w:r>
      <w:r>
        <w:rPr>
          <w:rFonts w:ascii="Times New Roman" w:hAnsi="Times New Roman"/>
          <w:sz w:val="24"/>
          <w:szCs w:val="24"/>
        </w:rPr>
        <w:tab/>
        <w:t>(Since input lines = 2</w:t>
      </w:r>
      <w:r>
        <w:rPr>
          <w:rFonts w:ascii="Times New Roman" w:hAnsi="Times New Roman"/>
          <w:sz w:val="20"/>
          <w:szCs w:val="24"/>
          <w:vertAlign w:val="superscript"/>
        </w:rPr>
        <w:t>(</w:t>
      </w:r>
      <w:proofErr w:type="spellStart"/>
      <w:r>
        <w:rPr>
          <w:rFonts w:ascii="Times New Roman" w:hAnsi="Times New Roman"/>
          <w:sz w:val="20"/>
          <w:szCs w:val="24"/>
          <w:vertAlign w:val="superscript"/>
        </w:rPr>
        <w:t>selsect</w:t>
      </w:r>
      <w:proofErr w:type="spellEnd"/>
      <w:r>
        <w:rPr>
          <w:rFonts w:ascii="Times New Roman" w:hAnsi="Times New Roman"/>
          <w:sz w:val="20"/>
          <w:szCs w:val="24"/>
          <w:vertAlign w:val="superscript"/>
        </w:rPr>
        <w:t xml:space="preserve"> lines)</w:t>
      </w:r>
      <w:r>
        <w:rPr>
          <w:rFonts w:ascii="Times New Roman" w:hAnsi="Times New Roman"/>
          <w:sz w:val="20"/>
          <w:szCs w:val="24"/>
        </w:rPr>
        <w:t xml:space="preserve"> </w:t>
      </w:r>
    </w:p>
    <w:p w:rsidR="00C056E9" w:rsidRDefault="00C056E9" w:rsidP="00CF15C7">
      <w:pPr>
        <w:widowControl w:val="0"/>
        <w:overflowPunct w:val="0"/>
        <w:autoSpaceDE w:val="0"/>
        <w:autoSpaceDN w:val="0"/>
        <w:adjustRightInd w:val="0"/>
        <w:spacing w:after="0" w:line="240" w:lineRule="auto"/>
        <w:jc w:val="both"/>
        <w:rPr>
          <w:rFonts w:ascii="Times New Roman" w:hAnsi="Times New Roman"/>
          <w:sz w:val="20"/>
          <w:szCs w:val="24"/>
        </w:rPr>
      </w:pPr>
    </w:p>
    <w:p w:rsidR="00C056E9" w:rsidRPr="00C056E9" w:rsidRDefault="00C056E9" w:rsidP="00CF15C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0"/>
          <w:szCs w:val="24"/>
        </w:rPr>
        <w:tab/>
      </w:r>
      <w:r>
        <w:rPr>
          <w:rFonts w:ascii="Times New Roman" w:hAnsi="Times New Roman"/>
          <w:sz w:val="24"/>
          <w:szCs w:val="24"/>
        </w:rPr>
        <w:t>Therefore Select lines = 6.</w:t>
      </w:r>
    </w:p>
    <w:p w:rsidR="00C056E9" w:rsidRPr="006563C5" w:rsidRDefault="00C056E9" w:rsidP="00CF15C7">
      <w:pPr>
        <w:widowControl w:val="0"/>
        <w:overflowPunct w:val="0"/>
        <w:autoSpaceDE w:val="0"/>
        <w:autoSpaceDN w:val="0"/>
        <w:adjustRightInd w:val="0"/>
        <w:spacing w:after="0" w:line="240" w:lineRule="auto"/>
        <w:jc w:val="both"/>
        <w:rPr>
          <w:rFonts w:ascii="Times New Roman" w:hAnsi="Times New Roman"/>
          <w:sz w:val="24"/>
          <w:szCs w:val="24"/>
        </w:rPr>
      </w:pPr>
    </w:p>
    <w:p w:rsidR="001865AB" w:rsidRPr="006563C5" w:rsidRDefault="001865AB" w:rsidP="00086C32">
      <w:pPr>
        <w:widowControl w:val="0"/>
        <w:numPr>
          <w:ilvl w:val="0"/>
          <w:numId w:val="17"/>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State some applications of MUX and DEMUX.</w:t>
      </w:r>
    </w:p>
    <w:p w:rsidR="00CF15C7" w:rsidRPr="006563C5" w:rsidRDefault="00CF15C7" w:rsidP="00CF15C7">
      <w:pPr>
        <w:widowControl w:val="0"/>
        <w:overflowPunct w:val="0"/>
        <w:autoSpaceDE w:val="0"/>
        <w:autoSpaceDN w:val="0"/>
        <w:adjustRightInd w:val="0"/>
        <w:spacing w:after="0" w:line="240" w:lineRule="auto"/>
        <w:jc w:val="both"/>
        <w:rPr>
          <w:rFonts w:ascii="Times New Roman" w:hAnsi="Times New Roman"/>
          <w:sz w:val="24"/>
          <w:szCs w:val="24"/>
        </w:rPr>
      </w:pPr>
    </w:p>
    <w:p w:rsidR="00BE6D4A" w:rsidRPr="00BE6D4A" w:rsidRDefault="00C056E9" w:rsidP="00BE6D4A">
      <w:pPr>
        <w:pStyle w:val="NormalWeb"/>
        <w:shd w:val="clear" w:color="auto" w:fill="FFFFFF"/>
        <w:spacing w:before="0" w:beforeAutospacing="0" w:after="390" w:afterAutospacing="0"/>
        <w:jc w:val="both"/>
        <w:rPr>
          <w:rFonts w:ascii="Arial" w:hAnsi="Arial" w:cs="Arial"/>
          <w:color w:val="666666"/>
        </w:rPr>
      </w:pPr>
      <w:r>
        <w:tab/>
      </w:r>
      <w:r w:rsidR="00BE6D4A" w:rsidRPr="00BE6D4A">
        <w:rPr>
          <w:rFonts w:ascii="Arial" w:hAnsi="Arial" w:cs="Arial"/>
          <w:color w:val="666666"/>
        </w:rPr>
        <w:t>Multiplexer are used in various fields where multiple data need to be transmitted using a single line. Following are some of the applications of multiplexers –</w:t>
      </w:r>
    </w:p>
    <w:p w:rsidR="00BE6D4A" w:rsidRPr="00BE6D4A" w:rsidRDefault="00BE6D4A" w:rsidP="00086C32">
      <w:pPr>
        <w:numPr>
          <w:ilvl w:val="0"/>
          <w:numId w:val="29"/>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Communication system</w:t>
      </w:r>
      <w:r w:rsidRPr="00BE6D4A">
        <w:rPr>
          <w:rFonts w:ascii="Arial" w:hAnsi="Arial" w:cs="Arial"/>
          <w:color w:val="666666"/>
          <w:sz w:val="24"/>
          <w:szCs w:val="24"/>
          <w:lang w:val="en-IN" w:eastAsia="en-IN"/>
        </w:rPr>
        <w:t> – Communication system is a set of system that enable communication like transmission system, relay and tributary station, and communication network. The efficiency of communication system can be increased considerably using multiplexer. Multiplexer allow the process of transmitting different type of data such as audio, video at the same time using a single transmission line.</w:t>
      </w:r>
    </w:p>
    <w:p w:rsidR="00BE6D4A" w:rsidRPr="00BE6D4A" w:rsidRDefault="00BE6D4A" w:rsidP="00086C32">
      <w:pPr>
        <w:numPr>
          <w:ilvl w:val="0"/>
          <w:numId w:val="29"/>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Telephone network – </w:t>
      </w:r>
      <w:r w:rsidRPr="00BE6D4A">
        <w:rPr>
          <w:rFonts w:ascii="Arial" w:hAnsi="Arial" w:cs="Arial"/>
          <w:color w:val="666666"/>
          <w:sz w:val="24"/>
          <w:szCs w:val="24"/>
          <w:lang w:val="en-IN" w:eastAsia="en-IN"/>
        </w:rPr>
        <w:t>In telephone network, multiple audio signals are integrated on a single line for transmission with the help of multiplexers. In this way, multiple audio signals can be isolated and eventually, the desire audio signals reach the intended recipients.</w:t>
      </w:r>
    </w:p>
    <w:p w:rsidR="00BE6D4A" w:rsidRPr="00BE6D4A" w:rsidRDefault="00BE6D4A" w:rsidP="00086C32">
      <w:pPr>
        <w:numPr>
          <w:ilvl w:val="0"/>
          <w:numId w:val="29"/>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Computer</w:t>
      </w:r>
      <w:r w:rsidRPr="00BE6D4A">
        <w:rPr>
          <w:rFonts w:ascii="Arial" w:hAnsi="Arial" w:cs="Arial"/>
          <w:color w:val="666666"/>
          <w:sz w:val="24"/>
          <w:szCs w:val="24"/>
          <w:lang w:val="en-IN" w:eastAsia="en-IN"/>
        </w:rPr>
        <w:t> </w:t>
      </w:r>
      <w:r w:rsidRPr="00BE6D4A">
        <w:rPr>
          <w:rFonts w:ascii="Arial" w:hAnsi="Arial" w:cs="Arial"/>
          <w:b/>
          <w:bCs/>
          <w:color w:val="666666"/>
          <w:sz w:val="24"/>
          <w:szCs w:val="24"/>
          <w:lang w:val="en-IN" w:eastAsia="en-IN"/>
        </w:rPr>
        <w:t>memory </w:t>
      </w:r>
      <w:r w:rsidRPr="00BE6D4A">
        <w:rPr>
          <w:rFonts w:ascii="Arial" w:hAnsi="Arial" w:cs="Arial"/>
          <w:color w:val="666666"/>
          <w:sz w:val="24"/>
          <w:szCs w:val="24"/>
          <w:lang w:val="en-IN" w:eastAsia="en-IN"/>
        </w:rPr>
        <w:t>– Multiplexers are used to implement huge amount of memory into the computer, at the same time reduces the number of copper lines required to connect the memory to other parts of the computer circuit.</w:t>
      </w:r>
    </w:p>
    <w:p w:rsidR="00BE6D4A" w:rsidRPr="00BE6D4A" w:rsidRDefault="00BE6D4A" w:rsidP="00086C32">
      <w:pPr>
        <w:numPr>
          <w:ilvl w:val="0"/>
          <w:numId w:val="29"/>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Transmission from the computer system of a satellite</w:t>
      </w:r>
      <w:proofErr w:type="gramStart"/>
      <w:r w:rsidRPr="00BE6D4A">
        <w:rPr>
          <w:rFonts w:ascii="Arial" w:hAnsi="Arial" w:cs="Arial"/>
          <w:b/>
          <w:bCs/>
          <w:color w:val="666666"/>
          <w:sz w:val="24"/>
          <w:szCs w:val="24"/>
          <w:lang w:val="en-IN" w:eastAsia="en-IN"/>
        </w:rPr>
        <w:t> </w:t>
      </w:r>
      <w:r w:rsidRPr="00BE6D4A">
        <w:rPr>
          <w:rFonts w:ascii="Arial" w:hAnsi="Arial" w:cs="Arial"/>
          <w:color w:val="666666"/>
          <w:sz w:val="24"/>
          <w:szCs w:val="24"/>
          <w:lang w:val="en-IN" w:eastAsia="en-IN"/>
        </w:rPr>
        <w:t> –</w:t>
      </w:r>
      <w:proofErr w:type="gramEnd"/>
      <w:r w:rsidRPr="00BE6D4A">
        <w:rPr>
          <w:rFonts w:ascii="Arial" w:hAnsi="Arial" w:cs="Arial"/>
          <w:color w:val="666666"/>
          <w:sz w:val="24"/>
          <w:szCs w:val="24"/>
          <w:lang w:val="en-IN" w:eastAsia="en-IN"/>
        </w:rPr>
        <w:t xml:space="preserve"> Multiplexer can be used for the transmission of data signals from the computer system of a satellite or spacecraft to the ground system using the GPS (Global Positioning System) satellites.</w:t>
      </w:r>
    </w:p>
    <w:p w:rsidR="00BE6D4A" w:rsidRPr="00BE6D4A" w:rsidRDefault="00BE6D4A" w:rsidP="00086C32">
      <w:pPr>
        <w:numPr>
          <w:ilvl w:val="0"/>
          <w:numId w:val="29"/>
        </w:numPr>
        <w:shd w:val="clear" w:color="auto" w:fill="FFFFFF"/>
        <w:spacing w:before="100" w:beforeAutospacing="1" w:after="100" w:afterAutospacing="1" w:line="240" w:lineRule="auto"/>
        <w:jc w:val="both"/>
        <w:rPr>
          <w:rFonts w:ascii="Arial" w:hAnsi="Arial" w:cs="Arial"/>
          <w:color w:val="666666"/>
          <w:sz w:val="24"/>
          <w:szCs w:val="24"/>
          <w:lang w:val="en-IN" w:eastAsia="en-IN"/>
        </w:rPr>
      </w:pPr>
      <w:proofErr w:type="spellStart"/>
      <w:proofErr w:type="gram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is</w:t>
      </w:r>
      <w:proofErr w:type="gramEnd"/>
      <w:r w:rsidRPr="00BE6D4A">
        <w:rPr>
          <w:rFonts w:ascii="Arial" w:hAnsi="Arial" w:cs="Arial"/>
          <w:color w:val="666666"/>
          <w:sz w:val="24"/>
          <w:szCs w:val="24"/>
          <w:lang w:val="en-IN" w:eastAsia="en-IN"/>
        </w:rPr>
        <w:t xml:space="preserve"> used to connect a single source to multiple destinations. The main application area of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is communication system where multiplexer are used. Most of the communication system are bidirectional</w:t>
      </w:r>
      <w:proofErr w:type="gramStart"/>
      <w:r w:rsidRPr="00BE6D4A">
        <w:rPr>
          <w:rFonts w:ascii="Arial" w:hAnsi="Arial" w:cs="Arial"/>
          <w:color w:val="666666"/>
          <w:sz w:val="24"/>
          <w:szCs w:val="24"/>
          <w:lang w:val="en-IN" w:eastAsia="en-IN"/>
        </w:rPr>
        <w:t>  i.e</w:t>
      </w:r>
      <w:proofErr w:type="gramEnd"/>
      <w:r w:rsidRPr="00BE6D4A">
        <w:rPr>
          <w:rFonts w:ascii="Arial" w:hAnsi="Arial" w:cs="Arial"/>
          <w:color w:val="666666"/>
          <w:sz w:val="24"/>
          <w:szCs w:val="24"/>
          <w:lang w:val="en-IN" w:eastAsia="en-IN"/>
        </w:rPr>
        <w:t xml:space="preserve">. they function in both ways (transmitting and receiving signals). Hence, for most of the applications, the multiplexer and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work in sync.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are also used for reconstruction</w:t>
      </w:r>
      <w:proofErr w:type="gramStart"/>
      <w:r w:rsidRPr="00BE6D4A">
        <w:rPr>
          <w:rFonts w:ascii="Arial" w:hAnsi="Arial" w:cs="Arial"/>
          <w:color w:val="666666"/>
          <w:sz w:val="24"/>
          <w:szCs w:val="24"/>
          <w:lang w:val="en-IN" w:eastAsia="en-IN"/>
        </w:rPr>
        <w:t>  of</w:t>
      </w:r>
      <w:proofErr w:type="gramEnd"/>
      <w:r w:rsidRPr="00BE6D4A">
        <w:rPr>
          <w:rFonts w:ascii="Arial" w:hAnsi="Arial" w:cs="Arial"/>
          <w:color w:val="666666"/>
          <w:sz w:val="24"/>
          <w:szCs w:val="24"/>
          <w:lang w:val="en-IN" w:eastAsia="en-IN"/>
        </w:rPr>
        <w:t xml:space="preserve"> parallel data and ALU circuits.</w:t>
      </w:r>
    </w:p>
    <w:p w:rsidR="00BE6D4A" w:rsidRPr="00BE6D4A" w:rsidRDefault="00BE6D4A" w:rsidP="00086C32">
      <w:pPr>
        <w:numPr>
          <w:ilvl w:val="0"/>
          <w:numId w:val="29"/>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Communication System </w:t>
      </w:r>
      <w:r w:rsidRPr="00BE6D4A">
        <w:rPr>
          <w:rFonts w:ascii="Arial" w:hAnsi="Arial" w:cs="Arial"/>
          <w:color w:val="666666"/>
          <w:sz w:val="24"/>
          <w:szCs w:val="24"/>
          <w:lang w:val="en-IN" w:eastAsia="en-IN"/>
        </w:rPr>
        <w:t xml:space="preserve">– Communication system use multiplexer to carry multiple data like audio, video and other form of data using a single line for transmission. This process make the transmission easier.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receive the output signals of the multiplexer and converts them back to the original form of the data at the receiving end. The multiplexer and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work together to carry out the process of transmission and reception of data in communication system.</w:t>
      </w:r>
    </w:p>
    <w:p w:rsidR="00BE6D4A" w:rsidRPr="00BE6D4A" w:rsidRDefault="00BE6D4A" w:rsidP="00086C32">
      <w:pPr>
        <w:numPr>
          <w:ilvl w:val="0"/>
          <w:numId w:val="29"/>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lastRenderedPageBreak/>
        <w:t>ALU (Arithmetic Logic Unit)</w:t>
      </w:r>
      <w:r w:rsidRPr="00BE6D4A">
        <w:rPr>
          <w:rFonts w:ascii="Arial" w:hAnsi="Arial" w:cs="Arial"/>
          <w:color w:val="666666"/>
          <w:sz w:val="24"/>
          <w:szCs w:val="24"/>
          <w:lang w:val="en-IN" w:eastAsia="en-IN"/>
        </w:rPr>
        <w:t xml:space="preserve"> – In an ALU circuit, the output of ALU can be stored in multiple registers or storage units with the help of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The output of ALU is fed as the data input to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Each output of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is connected to multiple register which can be stored in the registers.</w:t>
      </w:r>
    </w:p>
    <w:p w:rsidR="00BE6D4A" w:rsidRPr="00BE6D4A" w:rsidRDefault="00BE6D4A" w:rsidP="00086C32">
      <w:pPr>
        <w:numPr>
          <w:ilvl w:val="0"/>
          <w:numId w:val="29"/>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Serial to parallel</w:t>
      </w:r>
      <w:r w:rsidRPr="00BE6D4A">
        <w:rPr>
          <w:rFonts w:ascii="Arial" w:hAnsi="Arial" w:cs="Arial"/>
          <w:color w:val="666666"/>
          <w:sz w:val="24"/>
          <w:szCs w:val="24"/>
          <w:lang w:val="en-IN" w:eastAsia="en-IN"/>
        </w:rPr>
        <w:t> </w:t>
      </w:r>
      <w:r w:rsidRPr="00BE6D4A">
        <w:rPr>
          <w:rFonts w:ascii="Arial" w:hAnsi="Arial" w:cs="Arial"/>
          <w:b/>
          <w:bCs/>
          <w:color w:val="666666"/>
          <w:sz w:val="24"/>
          <w:szCs w:val="24"/>
          <w:lang w:val="en-IN" w:eastAsia="en-IN"/>
        </w:rPr>
        <w:t>converter </w:t>
      </w:r>
      <w:r w:rsidRPr="00BE6D4A">
        <w:rPr>
          <w:rFonts w:ascii="Arial" w:hAnsi="Arial" w:cs="Arial"/>
          <w:color w:val="666666"/>
          <w:sz w:val="24"/>
          <w:szCs w:val="24"/>
          <w:lang w:val="en-IN" w:eastAsia="en-IN"/>
        </w:rPr>
        <w:t xml:space="preserve">– A serial to parallel converter is used for reconstructing parallel data from incoming serial data stream.  In this technique, serial data from the incoming serial data stream is given as data input to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at the regular intervals. A counter is attach to the control input of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This counter directs the data signal to the output of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where these data signals are stored. When all data signals have been stored, the output of the </w:t>
      </w:r>
      <w:proofErr w:type="spellStart"/>
      <w:r w:rsidRPr="00BE6D4A">
        <w:rPr>
          <w:rFonts w:ascii="Arial" w:hAnsi="Arial" w:cs="Arial"/>
          <w:color w:val="666666"/>
          <w:sz w:val="24"/>
          <w:szCs w:val="24"/>
          <w:lang w:val="en-IN" w:eastAsia="en-IN"/>
        </w:rPr>
        <w:t>demultiplexer</w:t>
      </w:r>
      <w:proofErr w:type="spellEnd"/>
      <w:r w:rsidRPr="00BE6D4A">
        <w:rPr>
          <w:rFonts w:ascii="Arial" w:hAnsi="Arial" w:cs="Arial"/>
          <w:color w:val="666666"/>
          <w:sz w:val="24"/>
          <w:szCs w:val="24"/>
          <w:lang w:val="en-IN" w:eastAsia="en-IN"/>
        </w:rPr>
        <w:t xml:space="preserve"> can be retrieved and read out in parallel.</w:t>
      </w:r>
    </w:p>
    <w:p w:rsidR="00CF15C7" w:rsidRDefault="00CF15C7" w:rsidP="00CF15C7">
      <w:pPr>
        <w:widowControl w:val="0"/>
        <w:overflowPunct w:val="0"/>
        <w:autoSpaceDE w:val="0"/>
        <w:autoSpaceDN w:val="0"/>
        <w:adjustRightInd w:val="0"/>
        <w:spacing w:after="0" w:line="240" w:lineRule="auto"/>
        <w:jc w:val="both"/>
        <w:rPr>
          <w:rFonts w:ascii="Times New Roman" w:hAnsi="Times New Roman"/>
          <w:sz w:val="24"/>
          <w:szCs w:val="24"/>
        </w:rPr>
      </w:pPr>
    </w:p>
    <w:p w:rsidR="00C056E9" w:rsidRPr="006563C5" w:rsidRDefault="00C056E9" w:rsidP="00CF15C7">
      <w:pPr>
        <w:widowControl w:val="0"/>
        <w:overflowPunct w:val="0"/>
        <w:autoSpaceDE w:val="0"/>
        <w:autoSpaceDN w:val="0"/>
        <w:adjustRightInd w:val="0"/>
        <w:spacing w:after="0" w:line="240" w:lineRule="auto"/>
        <w:jc w:val="both"/>
        <w:rPr>
          <w:rFonts w:ascii="Times New Roman" w:hAnsi="Times New Roman"/>
          <w:sz w:val="24"/>
          <w:szCs w:val="24"/>
        </w:rPr>
      </w:pPr>
    </w:p>
    <w:p w:rsidR="001865AB" w:rsidRPr="006563C5" w:rsidRDefault="001865AB" w:rsidP="00086C32">
      <w:pPr>
        <w:widowControl w:val="0"/>
        <w:numPr>
          <w:ilvl w:val="0"/>
          <w:numId w:val="17"/>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 xml:space="preserve">Build a 4:1 MUX using only 2:1 MUX. </w:t>
      </w:r>
    </w:p>
    <w:p w:rsidR="001865AB" w:rsidRDefault="001706A6" w:rsidP="001865AB">
      <w:pPr>
        <w:widowControl w:val="0"/>
        <w:autoSpaceDE w:val="0"/>
        <w:autoSpaceDN w:val="0"/>
        <w:adjustRightInd w:val="0"/>
        <w:spacing w:after="0" w:line="240" w:lineRule="auto"/>
        <w:rPr>
          <w:rFonts w:ascii="Times New Roman" w:hAnsi="Times New Roman"/>
          <w:sz w:val="24"/>
          <w:szCs w:val="24"/>
        </w:rPr>
      </w:pPr>
      <w:r w:rsidRPr="001706A6">
        <w:rPr>
          <w:rFonts w:ascii="Times New Roman" w:hAnsi="Times New Roman"/>
          <w:noProof/>
          <w:sz w:val="24"/>
          <w:szCs w:val="24"/>
          <w:lang w:val="en-IN" w:eastAsia="en-IN"/>
        </w:rPr>
        <w:drawing>
          <wp:anchor distT="0" distB="0" distL="114300" distR="114300" simplePos="0" relativeHeight="251655680" behindDoc="0" locked="0" layoutInCell="1" allowOverlap="1" wp14:anchorId="7DC4B198" wp14:editId="7DDE2101">
            <wp:simplePos x="0" y="0"/>
            <wp:positionH relativeFrom="column">
              <wp:posOffset>104775</wp:posOffset>
            </wp:positionH>
            <wp:positionV relativeFrom="paragraph">
              <wp:posOffset>325755</wp:posOffset>
            </wp:positionV>
            <wp:extent cx="5941695" cy="3698875"/>
            <wp:effectExtent l="0" t="0" r="1905" b="0"/>
            <wp:wrapSquare wrapText="bothSides"/>
            <wp:docPr id="55" name="Picture 55" descr="D:\College stuff\DD lab\dd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 stuff\DD lab\dd3_1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1695" cy="369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D29" w:rsidRDefault="00BE6D4A" w:rsidP="00BE6D4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1706A6" w:rsidRDefault="001706A6" w:rsidP="00BE6D4A">
      <w:pPr>
        <w:widowControl w:val="0"/>
        <w:autoSpaceDE w:val="0"/>
        <w:autoSpaceDN w:val="0"/>
        <w:adjustRightInd w:val="0"/>
        <w:spacing w:after="0" w:line="240" w:lineRule="auto"/>
        <w:rPr>
          <w:rFonts w:ascii="Times New Roman" w:hAnsi="Times New Roman"/>
          <w:sz w:val="24"/>
          <w:szCs w:val="24"/>
        </w:rPr>
      </w:pPr>
    </w:p>
    <w:p w:rsidR="00716D29" w:rsidRPr="006563C5" w:rsidRDefault="00B43A9F">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50560" behindDoc="0" locked="0" layoutInCell="1" allowOverlap="1" wp14:anchorId="737FF219" wp14:editId="0E77A025">
                <wp:simplePos x="0" y="0"/>
                <wp:positionH relativeFrom="column">
                  <wp:posOffset>742950</wp:posOffset>
                </wp:positionH>
                <wp:positionV relativeFrom="paragraph">
                  <wp:posOffset>1981200</wp:posOffset>
                </wp:positionV>
                <wp:extent cx="4587240" cy="2443480"/>
                <wp:effectExtent l="0" t="0" r="22860" b="13970"/>
                <wp:wrapTopAndBottom/>
                <wp:docPr id="4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1865AB">
                            <w:pPr>
                              <w:pStyle w:val="FrameContents"/>
                              <w:shd w:val="clear" w:color="auto" w:fill="BFBFBF"/>
                              <w:spacing w:line="100" w:lineRule="atLeast"/>
                              <w:rPr>
                                <w:b/>
                                <w:sz w:val="32"/>
                                <w:szCs w:val="32"/>
                              </w:rPr>
                            </w:pPr>
                          </w:p>
                          <w:p w:rsidR="00F0377D" w:rsidRDefault="00F0377D" w:rsidP="001865AB">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1865AB">
                            <w:pPr>
                              <w:pStyle w:val="FrameContents"/>
                              <w:shd w:val="clear" w:color="auto" w:fill="BFBFBF"/>
                              <w:spacing w:line="100" w:lineRule="atLeast"/>
                              <w:rPr>
                                <w:b/>
                                <w:sz w:val="32"/>
                                <w:szCs w:val="32"/>
                              </w:rPr>
                            </w:pPr>
                          </w:p>
                          <w:p w:rsidR="00F0377D" w:rsidRDefault="00F0377D" w:rsidP="001865AB">
                            <w:pPr>
                              <w:pStyle w:val="FrameContents"/>
                              <w:shd w:val="clear" w:color="auto" w:fill="BFBFBF"/>
                              <w:spacing w:line="100" w:lineRule="atLeast"/>
                            </w:pPr>
                            <w:r>
                              <w:rPr>
                                <w:b/>
                                <w:sz w:val="32"/>
                                <w:szCs w:val="32"/>
                              </w:rPr>
                              <w:t>Grade: AA / AB / BB / BC / CC / CD /DD</w:t>
                            </w:r>
                          </w:p>
                          <w:p w:rsidR="00F0377D" w:rsidRDefault="00F0377D" w:rsidP="001865AB">
                            <w:pPr>
                              <w:pStyle w:val="FrameContents"/>
                              <w:shd w:val="clear" w:color="auto" w:fill="BFBFBF"/>
                              <w:spacing w:line="100" w:lineRule="atLeast"/>
                            </w:pPr>
                          </w:p>
                          <w:p w:rsidR="00F0377D" w:rsidRDefault="00F0377D" w:rsidP="001865AB">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37FF219" id="_x0000_s1029" type="#_x0000_t202" style="position:absolute;margin-left:58.5pt;margin-top:156pt;width:361.2pt;height:19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" fillcolor="window" strokeweight=".5pt">
                <v:path arrowok="t"/>
                <v:textbox>
                  <w:txbxContent>
                    <w:p w:rsidR="00F0377D" w:rsidRDefault="00F0377D" w:rsidP="001865AB">
                      <w:pPr>
                        <w:pStyle w:val="FrameContents"/>
                        <w:shd w:val="clear" w:color="auto" w:fill="BFBFBF"/>
                        <w:spacing w:line="100" w:lineRule="atLeast"/>
                        <w:rPr>
                          <w:b/>
                          <w:sz w:val="32"/>
                          <w:szCs w:val="32"/>
                        </w:rPr>
                      </w:pPr>
                    </w:p>
                    <w:p w:rsidR="00F0377D" w:rsidRDefault="00F0377D" w:rsidP="001865AB">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1865AB">
                      <w:pPr>
                        <w:pStyle w:val="FrameContents"/>
                        <w:shd w:val="clear" w:color="auto" w:fill="BFBFBF"/>
                        <w:spacing w:line="100" w:lineRule="atLeast"/>
                        <w:rPr>
                          <w:b/>
                          <w:sz w:val="32"/>
                          <w:szCs w:val="32"/>
                        </w:rPr>
                      </w:pPr>
                    </w:p>
                    <w:p w:rsidR="00F0377D" w:rsidRDefault="00F0377D" w:rsidP="001865AB">
                      <w:pPr>
                        <w:pStyle w:val="FrameContents"/>
                        <w:shd w:val="clear" w:color="auto" w:fill="BFBFBF"/>
                        <w:spacing w:line="100" w:lineRule="atLeast"/>
                      </w:pPr>
                      <w:r>
                        <w:rPr>
                          <w:b/>
                          <w:sz w:val="32"/>
                          <w:szCs w:val="32"/>
                        </w:rPr>
                        <w:t>Grade: AA / AB / BB / BC / CC / CD /DD</w:t>
                      </w:r>
                    </w:p>
                    <w:p w:rsidR="00F0377D" w:rsidRDefault="00F0377D" w:rsidP="001865AB">
                      <w:pPr>
                        <w:pStyle w:val="FrameContents"/>
                        <w:shd w:val="clear" w:color="auto" w:fill="BFBFBF"/>
                        <w:spacing w:line="100" w:lineRule="atLeast"/>
                      </w:pPr>
                    </w:p>
                    <w:p w:rsidR="00F0377D" w:rsidRDefault="00F0377D" w:rsidP="001865AB">
                      <w:pPr>
                        <w:pStyle w:val="FrameContents"/>
                        <w:shd w:val="clear" w:color="auto" w:fill="BFBFBF"/>
                        <w:spacing w:line="100" w:lineRule="atLeast"/>
                      </w:pPr>
                      <w:r>
                        <w:rPr>
                          <w:b/>
                          <w:sz w:val="32"/>
                          <w:szCs w:val="32"/>
                        </w:rPr>
                        <w:t>Signature of the Staff In-charge with date</w:t>
                      </w:r>
                      <w:r>
                        <w:rPr>
                          <w:b/>
                          <w:sz w:val="32"/>
                          <w:szCs w:val="32"/>
                        </w:rPr>
                        <w:tab/>
                      </w:r>
                    </w:p>
                  </w:txbxContent>
                </v:textbox>
                <w10:wrap type="topAndBottom"/>
              </v:shape>
            </w:pict>
          </mc:Fallback>
        </mc:AlternateContent>
      </w:r>
      <w:r w:rsidR="00716D29" w:rsidRPr="006563C5">
        <w:rPr>
          <w:rFonts w:ascii="Times New Roman" w:hAnsi="Times New Roman"/>
        </w:rPr>
        <w:br w:type="page"/>
      </w:r>
    </w:p>
    <w:tbl>
      <w:tblPr>
        <w:tblW w:w="0" w:type="auto"/>
        <w:tblInd w:w="103" w:type="dxa"/>
        <w:tblLayout w:type="fixed"/>
        <w:tblCellMar>
          <w:left w:w="103" w:type="dxa"/>
        </w:tblCellMar>
        <w:tblLook w:val="04A0" w:firstRow="1" w:lastRow="0" w:firstColumn="1" w:lastColumn="0" w:noHBand="0" w:noVBand="1"/>
      </w:tblPr>
      <w:tblGrid>
        <w:gridCol w:w="9830"/>
      </w:tblGrid>
      <w:tr w:rsidR="001865AB" w:rsidRPr="008E5FD4" w:rsidTr="00BF711B">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865AB" w:rsidRPr="008E5FD4" w:rsidRDefault="001865AB" w:rsidP="00BF711B">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lastRenderedPageBreak/>
              <w:t xml:space="preserve">Batch:               Roll No.:                                 Experiment / </w:t>
            </w:r>
            <w:r w:rsidR="004D72B1">
              <w:rPr>
                <w:rFonts w:ascii="Times New Roman" w:hAnsi="Times New Roman"/>
                <w:b/>
                <w:iCs/>
                <w:sz w:val="24"/>
                <w:szCs w:val="24"/>
              </w:rPr>
              <w:t>assignment / tutorial No.: 4</w:t>
            </w:r>
          </w:p>
        </w:tc>
      </w:tr>
    </w:tbl>
    <w:p w:rsidR="002625BD" w:rsidRPr="008E5FD4" w:rsidRDefault="002625BD" w:rsidP="002625BD">
      <w:pP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1865AB" w:rsidRPr="008E5FD4" w:rsidTr="00BF711B">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865AB" w:rsidRPr="008E5FD4" w:rsidRDefault="001865AB" w:rsidP="00BF711B">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4 bit Magnitude Comparator</w:t>
            </w:r>
          </w:p>
        </w:tc>
      </w:tr>
    </w:tbl>
    <w:p w:rsidR="001865AB" w:rsidRPr="008E5FD4" w:rsidRDefault="001865AB" w:rsidP="001865AB">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w:t>
      </w:r>
      <w:r w:rsidR="008E5FD4">
        <w:rPr>
          <w:rFonts w:ascii="Times New Roman" w:hAnsi="Times New Roman"/>
          <w:b/>
          <w:sz w:val="24"/>
          <w:szCs w:val="24"/>
        </w:rPr>
        <w:t>__________</w:t>
      </w:r>
    </w:p>
    <w:p w:rsidR="001865AB" w:rsidRPr="008E5FD4" w:rsidRDefault="001865AB" w:rsidP="001865AB">
      <w:pPr>
        <w:widowControl w:val="0"/>
        <w:overflowPunct w:val="0"/>
        <w:autoSpaceDE w:val="0"/>
        <w:autoSpaceDN w:val="0"/>
        <w:adjustRightInd w:val="0"/>
        <w:spacing w:after="0" w:line="214" w:lineRule="auto"/>
        <w:ind w:right="520"/>
        <w:rPr>
          <w:rFonts w:ascii="Times New Roman" w:hAnsi="Times New Roman"/>
          <w:sz w:val="24"/>
          <w:szCs w:val="24"/>
        </w:rPr>
      </w:pPr>
      <w:r w:rsidRPr="008E5FD4">
        <w:rPr>
          <w:rFonts w:ascii="Times New Roman" w:hAnsi="Times New Roman"/>
          <w:b/>
          <w:sz w:val="24"/>
          <w:szCs w:val="24"/>
        </w:rPr>
        <w:t xml:space="preserve">Objective: </w:t>
      </w:r>
      <w:r w:rsidRPr="008E5FD4">
        <w:rPr>
          <w:rFonts w:ascii="Times New Roman" w:hAnsi="Times New Roman"/>
          <w:sz w:val="24"/>
          <w:szCs w:val="24"/>
        </w:rPr>
        <w:t>Design a 2-bit comparator using logic gates and verify 4-bit magnitude</w:t>
      </w:r>
      <w:r w:rsidR="00855C3A" w:rsidRPr="008E5FD4">
        <w:rPr>
          <w:rFonts w:ascii="Times New Roman" w:hAnsi="Times New Roman"/>
          <w:b/>
          <w:bCs/>
          <w:sz w:val="24"/>
          <w:szCs w:val="24"/>
        </w:rPr>
        <w:t xml:space="preserve"> </w:t>
      </w:r>
      <w:r w:rsidRPr="008E5FD4">
        <w:rPr>
          <w:rFonts w:ascii="Times New Roman" w:hAnsi="Times New Roman"/>
          <w:sz w:val="24"/>
          <w:szCs w:val="24"/>
        </w:rPr>
        <w:t>comparator using IC 7485</w:t>
      </w:r>
    </w:p>
    <w:p w:rsidR="001865AB" w:rsidRPr="008E5FD4" w:rsidRDefault="001865AB" w:rsidP="00855C3A">
      <w:pPr>
        <w:ind w:left="1170" w:hanging="1170"/>
        <w:rPr>
          <w:rFonts w:ascii="Times New Roman" w:hAnsi="Times New Roman"/>
          <w:sz w:val="24"/>
          <w:szCs w:val="24"/>
        </w:rPr>
      </w:pPr>
      <w:r w:rsidRPr="008E5FD4">
        <w:rPr>
          <w:rFonts w:ascii="Times New Roman" w:hAnsi="Times New Roman"/>
          <w:sz w:val="24"/>
          <w:szCs w:val="24"/>
          <w:lang w:val="en-IN"/>
        </w:rPr>
        <w:t xml:space="preserve"> </w:t>
      </w:r>
      <w:r w:rsidRPr="008E5FD4">
        <w:rPr>
          <w:rFonts w:ascii="Times New Roman" w:hAnsi="Times New Roman"/>
          <w:b/>
          <w:sz w:val="24"/>
          <w:szCs w:val="24"/>
        </w:rPr>
        <w:t>_____________________________________________________________________</w:t>
      </w:r>
      <w:r w:rsidR="008E5FD4">
        <w:rPr>
          <w:rFonts w:ascii="Times New Roman" w:hAnsi="Times New Roman"/>
          <w:b/>
          <w:sz w:val="24"/>
          <w:szCs w:val="24"/>
        </w:rPr>
        <w:t>________</w:t>
      </w:r>
    </w:p>
    <w:p w:rsidR="001865AB" w:rsidRDefault="001865AB" w:rsidP="001865AB">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1865AB">
      <w:pPr>
        <w:spacing w:after="0"/>
        <w:rPr>
          <w:rFonts w:ascii="Times New Roman" w:hAnsi="Times New Roman"/>
          <w:sz w:val="24"/>
          <w:szCs w:val="24"/>
        </w:rPr>
      </w:pPr>
    </w:p>
    <w:p w:rsidR="00656E5C" w:rsidRPr="008E5FD4" w:rsidRDefault="00656E5C" w:rsidP="00656E5C">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1865AB" w:rsidRPr="008E5FD4" w:rsidRDefault="001865AB" w:rsidP="001865AB">
      <w:pPr>
        <w:spacing w:after="0"/>
        <w:rPr>
          <w:rFonts w:ascii="Times New Roman" w:hAnsi="Times New Roman"/>
          <w:sz w:val="24"/>
          <w:szCs w:val="24"/>
        </w:rPr>
      </w:pPr>
    </w:p>
    <w:p w:rsidR="001865AB" w:rsidRPr="008E5FD4" w:rsidRDefault="001865AB" w:rsidP="001865AB">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1865AB" w:rsidRPr="008E5FD4" w:rsidRDefault="001865AB" w:rsidP="001865AB">
      <w:pPr>
        <w:spacing w:after="0"/>
        <w:rPr>
          <w:rFonts w:ascii="Times New Roman" w:hAnsi="Times New Roman"/>
          <w:sz w:val="24"/>
          <w:szCs w:val="24"/>
        </w:rPr>
      </w:pPr>
    </w:p>
    <w:p w:rsidR="001865AB" w:rsidRPr="008E5FD4" w:rsidRDefault="001865AB" w:rsidP="001865AB">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1865AB" w:rsidRPr="008E5FD4" w:rsidRDefault="001865AB" w:rsidP="00086C32">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sidRPr="008E5FD4">
        <w:rPr>
          <w:rFonts w:ascii="Times New Roman" w:hAnsi="Times New Roman"/>
          <w:color w:val="00000A"/>
          <w:sz w:val="24"/>
          <w:szCs w:val="24"/>
        </w:rPr>
        <w:t xml:space="preserve">R. P. Jain, “Modern Digital Electronics”, Tata McGraw Hill </w:t>
      </w:r>
    </w:p>
    <w:p w:rsidR="001865AB" w:rsidRPr="008E5FD4" w:rsidRDefault="001865AB" w:rsidP="001865AB">
      <w:pPr>
        <w:widowControl w:val="0"/>
        <w:autoSpaceDE w:val="0"/>
        <w:autoSpaceDN w:val="0"/>
        <w:adjustRightInd w:val="0"/>
        <w:spacing w:after="0" w:line="41" w:lineRule="exact"/>
        <w:rPr>
          <w:rFonts w:ascii="Times New Roman" w:hAnsi="Times New Roman"/>
          <w:sz w:val="24"/>
          <w:szCs w:val="24"/>
        </w:rPr>
      </w:pPr>
    </w:p>
    <w:p w:rsidR="001865AB" w:rsidRPr="008E5FD4" w:rsidRDefault="001865AB" w:rsidP="00086C32">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sidRPr="008E5FD4">
        <w:rPr>
          <w:rFonts w:ascii="Times New Roman" w:hAnsi="Times New Roman"/>
          <w:sz w:val="24"/>
          <w:szCs w:val="24"/>
        </w:rPr>
        <w:t xml:space="preserve">M .Morris Mano, “Digital Logic &amp; computer Design”, PHI </w:t>
      </w:r>
    </w:p>
    <w:p w:rsidR="001865AB" w:rsidRPr="008E5FD4" w:rsidRDefault="001865AB" w:rsidP="00086C32">
      <w:pPr>
        <w:widowControl w:val="0"/>
        <w:numPr>
          <w:ilvl w:val="0"/>
          <w:numId w:val="7"/>
        </w:numPr>
        <w:overflowPunct w:val="0"/>
        <w:autoSpaceDE w:val="0"/>
        <w:autoSpaceDN w:val="0"/>
        <w:adjustRightInd w:val="0"/>
        <w:spacing w:after="0" w:line="239" w:lineRule="auto"/>
        <w:jc w:val="both"/>
        <w:rPr>
          <w:rFonts w:ascii="Times New Roman" w:hAnsi="Times New Roman"/>
          <w:sz w:val="24"/>
          <w:szCs w:val="24"/>
        </w:rPr>
      </w:pPr>
      <w:r w:rsidRPr="008E5FD4">
        <w:rPr>
          <w:rFonts w:ascii="Times New Roman" w:hAnsi="Times New Roman"/>
          <w:sz w:val="24"/>
          <w:szCs w:val="24"/>
        </w:rPr>
        <w:t xml:space="preserve">http://elnsite.teilam.gr/ebooks/digital_design/lab/dataSheets_page/7485.pdf </w:t>
      </w:r>
    </w:p>
    <w:p w:rsidR="001865AB" w:rsidRPr="008E5FD4" w:rsidRDefault="001865AB" w:rsidP="001865AB">
      <w:pPr>
        <w:spacing w:after="0"/>
        <w:rPr>
          <w:rFonts w:ascii="Times New Roman" w:hAnsi="Times New Roman"/>
          <w:sz w:val="24"/>
          <w:szCs w:val="24"/>
        </w:rPr>
      </w:pPr>
    </w:p>
    <w:p w:rsidR="001865AB" w:rsidRPr="008E5FD4" w:rsidRDefault="001865AB" w:rsidP="001865AB">
      <w:pPr>
        <w:spacing w:after="0"/>
        <w:rPr>
          <w:rFonts w:ascii="Times New Roman" w:hAnsi="Times New Roman"/>
          <w:sz w:val="24"/>
          <w:szCs w:val="24"/>
        </w:rPr>
      </w:pPr>
      <w:r w:rsidRPr="008E5FD4">
        <w:rPr>
          <w:rFonts w:ascii="Times New Roman" w:hAnsi="Times New Roman"/>
          <w:b/>
          <w:sz w:val="24"/>
          <w:szCs w:val="24"/>
        </w:rPr>
        <w:t xml:space="preserve">Pre Lab/ Prior Concepts: </w:t>
      </w:r>
    </w:p>
    <w:p w:rsidR="001865AB" w:rsidRPr="008E5FD4" w:rsidRDefault="001865AB" w:rsidP="001865AB">
      <w:pPr>
        <w:spacing w:after="0"/>
        <w:rPr>
          <w:rFonts w:ascii="Times New Roman" w:hAnsi="Times New Roman"/>
          <w:sz w:val="24"/>
          <w:szCs w:val="24"/>
        </w:rPr>
      </w:pPr>
    </w:p>
    <w:p w:rsidR="001865AB" w:rsidRPr="008E5FD4" w:rsidRDefault="001865AB" w:rsidP="002E6C9F">
      <w:pPr>
        <w:widowControl w:val="0"/>
        <w:overflowPunct w:val="0"/>
        <w:autoSpaceDE w:val="0"/>
        <w:autoSpaceDN w:val="0"/>
        <w:adjustRightInd w:val="0"/>
        <w:spacing w:after="0" w:line="250" w:lineRule="auto"/>
        <w:jc w:val="both"/>
        <w:rPr>
          <w:rFonts w:ascii="Times New Roman" w:hAnsi="Times New Roman"/>
          <w:sz w:val="24"/>
          <w:szCs w:val="24"/>
        </w:rPr>
      </w:pPr>
      <w:r w:rsidRPr="008E5FD4">
        <w:rPr>
          <w:rFonts w:ascii="Times New Roman" w:hAnsi="Times New Roman"/>
          <w:sz w:val="24"/>
          <w:szCs w:val="24"/>
        </w:rPr>
        <w:t>The comparison of two numbers is an operator that determines one number is greater than, less than (or) equal to the other number. A magnitude comparator is a combinational circuit that compares two numbers A and B and determines their relative</w:t>
      </w:r>
      <w:r w:rsidR="002E6C9F" w:rsidRPr="008E5FD4">
        <w:rPr>
          <w:rFonts w:ascii="Times New Roman" w:hAnsi="Times New Roman"/>
          <w:sz w:val="24"/>
          <w:szCs w:val="24"/>
        </w:rPr>
        <w:t xml:space="preserve"> </w:t>
      </w:r>
      <w:r w:rsidRPr="008E5FD4">
        <w:rPr>
          <w:rFonts w:ascii="Times New Roman" w:hAnsi="Times New Roman"/>
          <w:sz w:val="24"/>
          <w:szCs w:val="24"/>
        </w:rPr>
        <w:t>magnitude. The outcome of the comparator is specified by three binary variables that indicate whether A&gt;B, A=B (or) A&lt;B.</w:t>
      </w:r>
    </w:p>
    <w:p w:rsidR="001865AB" w:rsidRPr="008E5FD4" w:rsidRDefault="00855C3A" w:rsidP="001865AB">
      <w:pPr>
        <w:widowControl w:val="0"/>
        <w:autoSpaceDE w:val="0"/>
        <w:autoSpaceDN w:val="0"/>
        <w:adjustRightInd w:val="0"/>
        <w:spacing w:after="0" w:line="200" w:lineRule="exact"/>
        <w:rPr>
          <w:rFonts w:ascii="Times New Roman" w:hAnsi="Times New Roman"/>
          <w:sz w:val="24"/>
          <w:szCs w:val="24"/>
        </w:rPr>
      </w:pPr>
      <w:r w:rsidRPr="008E5FD4">
        <w:rPr>
          <w:rFonts w:ascii="Times New Roman" w:hAnsi="Times New Roman"/>
          <w:noProof/>
          <w:sz w:val="24"/>
          <w:szCs w:val="24"/>
          <w:lang w:val="en-IN" w:eastAsia="en-IN"/>
        </w:rPr>
        <w:drawing>
          <wp:anchor distT="0" distB="0" distL="114300" distR="114300" simplePos="0" relativeHeight="251663872" behindDoc="1" locked="0" layoutInCell="0" allowOverlap="1">
            <wp:simplePos x="0" y="0"/>
            <wp:positionH relativeFrom="column">
              <wp:posOffset>1739590</wp:posOffset>
            </wp:positionH>
            <wp:positionV relativeFrom="paragraph">
              <wp:posOffset>87537</wp:posOffset>
            </wp:positionV>
            <wp:extent cx="2219093" cy="2274849"/>
            <wp:effectExtent l="0" t="0" r="0" b="0"/>
            <wp:wrapNone/>
            <wp:docPr id="49"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3">
                      <a:clrChange>
                        <a:clrFrom>
                          <a:srgbClr val="FFFFFF"/>
                        </a:clrFrom>
                        <a:clrTo>
                          <a:srgbClr val="FFFFFF">
                            <a:alpha val="0"/>
                          </a:srgbClr>
                        </a:clrTo>
                      </a:clrChange>
                    </a:blip>
                    <a:srcRect/>
                    <a:stretch>
                      <a:fillRect/>
                    </a:stretch>
                  </pic:blipFill>
                  <pic:spPr bwMode="auto">
                    <a:xfrm>
                      <a:off x="0" y="0"/>
                      <a:ext cx="2219093" cy="2274849"/>
                    </a:xfrm>
                    <a:prstGeom prst="rect">
                      <a:avLst/>
                    </a:prstGeom>
                    <a:noFill/>
                    <a:ln w="9525">
                      <a:noFill/>
                      <a:miter lim="800000"/>
                      <a:headEnd/>
                      <a:tailEnd/>
                    </a:ln>
                  </pic:spPr>
                </pic:pic>
              </a:graphicData>
            </a:graphic>
          </wp:anchor>
        </w:drawing>
      </w:r>
      <w:r w:rsidR="00F44FBD" w:rsidRPr="008E5FD4">
        <w:rPr>
          <w:rFonts w:ascii="Times New Roman" w:hAnsi="Times New Roman"/>
          <w:noProof/>
          <w:sz w:val="24"/>
          <w:szCs w:val="24"/>
          <w:lang w:val="en-IN" w:eastAsia="en-IN"/>
        </w:rPr>
        <w:drawing>
          <wp:anchor distT="0" distB="0" distL="114300" distR="114300" simplePos="0" relativeHeight="251662848" behindDoc="1" locked="0" layoutInCell="0" allowOverlap="1">
            <wp:simplePos x="0" y="0"/>
            <wp:positionH relativeFrom="column">
              <wp:posOffset>1852930</wp:posOffset>
            </wp:positionH>
            <wp:positionV relativeFrom="paragraph">
              <wp:posOffset>31750</wp:posOffset>
            </wp:positionV>
            <wp:extent cx="2219325" cy="2276475"/>
            <wp:effectExtent l="19050" t="0" r="9525" b="0"/>
            <wp:wrapNone/>
            <wp:docPr id="50"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4">
                      <a:clrChange>
                        <a:clrFrom>
                          <a:srgbClr val="000000"/>
                        </a:clrFrom>
                        <a:clrTo>
                          <a:srgbClr val="000000">
                            <a:alpha val="0"/>
                          </a:srgbClr>
                        </a:clrTo>
                      </a:clrChange>
                    </a:blip>
                    <a:srcRect/>
                    <a:stretch>
                      <a:fillRect/>
                    </a:stretch>
                  </pic:blipFill>
                  <pic:spPr bwMode="auto">
                    <a:xfrm>
                      <a:off x="0" y="0"/>
                      <a:ext cx="2219325" cy="2276475"/>
                    </a:xfrm>
                    <a:prstGeom prst="rect">
                      <a:avLst/>
                    </a:prstGeom>
                    <a:noFill/>
                    <a:ln w="9525">
                      <a:noFill/>
                      <a:miter lim="800000"/>
                      <a:headEnd/>
                      <a:tailEnd/>
                    </a:ln>
                  </pic:spPr>
                </pic:pic>
              </a:graphicData>
            </a:graphic>
          </wp:anchor>
        </w:drawing>
      </w:r>
    </w:p>
    <w:p w:rsidR="001865AB" w:rsidRPr="008E5FD4"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8E5FD4"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76"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Two Bit Magnitude Comparator Implementation Details:</w:t>
      </w: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41"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 xml:space="preserve">Truth Table </w:t>
      </w:r>
    </w:p>
    <w:p w:rsidR="001865AB" w:rsidRPr="006563C5" w:rsidRDefault="001865AB" w:rsidP="001865AB">
      <w:pPr>
        <w:widowControl w:val="0"/>
        <w:autoSpaceDE w:val="0"/>
        <w:autoSpaceDN w:val="0"/>
        <w:adjustRightInd w:val="0"/>
        <w:spacing w:after="0" w:line="24" w:lineRule="exact"/>
        <w:rPr>
          <w:rFonts w:ascii="Times New Roman" w:hAnsi="Times New Roman"/>
          <w:sz w:val="24"/>
          <w:szCs w:val="24"/>
        </w:rPr>
      </w:pPr>
    </w:p>
    <w:tbl>
      <w:tblPr>
        <w:tblW w:w="0" w:type="auto"/>
        <w:tblInd w:w="230" w:type="dxa"/>
        <w:tblLayout w:type="fixed"/>
        <w:tblCellMar>
          <w:left w:w="0" w:type="dxa"/>
          <w:right w:w="0" w:type="dxa"/>
        </w:tblCellMar>
        <w:tblLook w:val="0000" w:firstRow="0" w:lastRow="0" w:firstColumn="0" w:lastColumn="0" w:noHBand="0" w:noVBand="0"/>
      </w:tblPr>
      <w:tblGrid>
        <w:gridCol w:w="580"/>
        <w:gridCol w:w="560"/>
        <w:gridCol w:w="560"/>
        <w:gridCol w:w="560"/>
        <w:gridCol w:w="880"/>
        <w:gridCol w:w="900"/>
        <w:gridCol w:w="900"/>
      </w:tblGrid>
      <w:tr w:rsidR="001865AB" w:rsidRPr="006563C5" w:rsidTr="00BF711B">
        <w:trPr>
          <w:trHeight w:val="283"/>
        </w:trPr>
        <w:tc>
          <w:tcPr>
            <w:tcW w:w="580" w:type="dxa"/>
            <w:tcBorders>
              <w:top w:val="single" w:sz="8" w:space="0" w:color="auto"/>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sz w:val="24"/>
                <w:szCs w:val="24"/>
              </w:rPr>
              <w:t>A1</w:t>
            </w:r>
          </w:p>
        </w:tc>
        <w:tc>
          <w:tcPr>
            <w:tcW w:w="56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sz w:val="24"/>
                <w:szCs w:val="24"/>
              </w:rPr>
              <w:t>A0</w:t>
            </w:r>
          </w:p>
        </w:tc>
        <w:tc>
          <w:tcPr>
            <w:tcW w:w="56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w w:val="99"/>
                <w:sz w:val="24"/>
                <w:szCs w:val="24"/>
              </w:rPr>
              <w:t>B1</w:t>
            </w:r>
          </w:p>
        </w:tc>
        <w:tc>
          <w:tcPr>
            <w:tcW w:w="56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w w:val="99"/>
                <w:sz w:val="24"/>
                <w:szCs w:val="24"/>
              </w:rPr>
              <w:t>B0</w:t>
            </w:r>
          </w:p>
        </w:tc>
        <w:tc>
          <w:tcPr>
            <w:tcW w:w="88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jc w:val="center"/>
              <w:rPr>
                <w:rFonts w:ascii="Times New Roman" w:hAnsi="Times New Roman"/>
                <w:sz w:val="24"/>
                <w:szCs w:val="24"/>
              </w:rPr>
            </w:pPr>
            <w:r w:rsidRPr="006563C5">
              <w:rPr>
                <w:rFonts w:ascii="Times New Roman" w:hAnsi="Times New Roman"/>
                <w:b/>
                <w:bCs/>
                <w:w w:val="98"/>
                <w:sz w:val="24"/>
                <w:szCs w:val="24"/>
              </w:rPr>
              <w:t>A &gt; B</w:t>
            </w:r>
          </w:p>
        </w:tc>
        <w:tc>
          <w:tcPr>
            <w:tcW w:w="90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ind w:right="100"/>
              <w:jc w:val="right"/>
              <w:rPr>
                <w:rFonts w:ascii="Times New Roman" w:hAnsi="Times New Roman"/>
                <w:sz w:val="24"/>
                <w:szCs w:val="24"/>
              </w:rPr>
            </w:pPr>
            <w:r w:rsidRPr="006563C5">
              <w:rPr>
                <w:rFonts w:ascii="Times New Roman" w:hAnsi="Times New Roman"/>
                <w:b/>
                <w:bCs/>
                <w:sz w:val="24"/>
                <w:szCs w:val="24"/>
              </w:rPr>
              <w:t>A = B</w:t>
            </w:r>
          </w:p>
        </w:tc>
        <w:tc>
          <w:tcPr>
            <w:tcW w:w="900" w:type="dxa"/>
            <w:tcBorders>
              <w:top w:val="single" w:sz="8" w:space="0" w:color="auto"/>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40" w:lineRule="auto"/>
              <w:ind w:right="100"/>
              <w:jc w:val="right"/>
              <w:rPr>
                <w:rFonts w:ascii="Times New Roman" w:hAnsi="Times New Roman"/>
                <w:sz w:val="24"/>
                <w:szCs w:val="24"/>
              </w:rPr>
            </w:pPr>
            <w:r w:rsidRPr="006563C5">
              <w:rPr>
                <w:rFonts w:ascii="Times New Roman" w:hAnsi="Times New Roman"/>
                <w:b/>
                <w:bCs/>
                <w:sz w:val="24"/>
                <w:szCs w:val="24"/>
              </w:rPr>
              <w:t>A &lt; B</w:t>
            </w:r>
          </w:p>
        </w:tc>
      </w:tr>
      <w:tr w:rsidR="001865AB" w:rsidRPr="006563C5" w:rsidTr="00BF711B">
        <w:trPr>
          <w:trHeight w:val="44"/>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3"/>
                <w:szCs w:val="3"/>
              </w:rPr>
            </w:pPr>
          </w:p>
        </w:tc>
      </w:tr>
      <w:tr w:rsidR="001865AB" w:rsidRPr="006563C5" w:rsidTr="00BF711B">
        <w:trPr>
          <w:trHeight w:val="260"/>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ind w:right="300"/>
              <w:jc w:val="right"/>
              <w:rPr>
                <w:rFonts w:ascii="Times New Roman" w:hAnsi="Times New Roman"/>
                <w:sz w:val="24"/>
                <w:szCs w:val="24"/>
              </w:rPr>
            </w:pPr>
          </w:p>
        </w:tc>
      </w:tr>
      <w:tr w:rsidR="001865AB" w:rsidRPr="006563C5" w:rsidTr="00BF711B">
        <w:trPr>
          <w:trHeight w:val="49"/>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51"/>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51"/>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51"/>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51"/>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9"/>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60"/>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60"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51"/>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r w:rsidR="001865AB" w:rsidRPr="006563C5" w:rsidTr="00BF711B">
        <w:trPr>
          <w:trHeight w:val="258"/>
        </w:trPr>
        <w:tc>
          <w:tcPr>
            <w:tcW w:w="580" w:type="dxa"/>
            <w:tcBorders>
              <w:top w:val="nil"/>
              <w:left w:val="single" w:sz="8" w:space="0" w:color="auto"/>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56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88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jc w:val="center"/>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c>
          <w:tcPr>
            <w:tcW w:w="900" w:type="dxa"/>
            <w:tcBorders>
              <w:top w:val="nil"/>
              <w:left w:val="nil"/>
              <w:bottom w:val="nil"/>
              <w:right w:val="single" w:sz="8" w:space="0" w:color="auto"/>
            </w:tcBorders>
            <w:vAlign w:val="bottom"/>
          </w:tcPr>
          <w:p w:rsidR="001865AB" w:rsidRPr="006563C5" w:rsidRDefault="001865AB" w:rsidP="00BF711B">
            <w:pPr>
              <w:widowControl w:val="0"/>
              <w:autoSpaceDE w:val="0"/>
              <w:autoSpaceDN w:val="0"/>
              <w:adjustRightInd w:val="0"/>
              <w:spacing w:after="0" w:line="258" w:lineRule="exact"/>
              <w:ind w:right="300"/>
              <w:jc w:val="right"/>
              <w:rPr>
                <w:rFonts w:ascii="Times New Roman" w:hAnsi="Times New Roman"/>
                <w:sz w:val="24"/>
                <w:szCs w:val="24"/>
              </w:rPr>
            </w:pPr>
          </w:p>
        </w:tc>
      </w:tr>
      <w:tr w:rsidR="001865AB" w:rsidRPr="006563C5" w:rsidTr="00BF711B">
        <w:trPr>
          <w:trHeight w:val="48"/>
        </w:trPr>
        <w:tc>
          <w:tcPr>
            <w:tcW w:w="580" w:type="dxa"/>
            <w:tcBorders>
              <w:top w:val="nil"/>
              <w:left w:val="single" w:sz="8" w:space="0" w:color="auto"/>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56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88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single" w:sz="8" w:space="0" w:color="auto"/>
              <w:right w:val="single" w:sz="8" w:space="0" w:color="auto"/>
            </w:tcBorders>
            <w:vAlign w:val="bottom"/>
          </w:tcPr>
          <w:p w:rsidR="001865AB" w:rsidRPr="006563C5" w:rsidRDefault="001865AB" w:rsidP="00BF711B">
            <w:pPr>
              <w:widowControl w:val="0"/>
              <w:autoSpaceDE w:val="0"/>
              <w:autoSpaceDN w:val="0"/>
              <w:adjustRightInd w:val="0"/>
              <w:spacing w:after="0" w:line="240" w:lineRule="auto"/>
              <w:rPr>
                <w:rFonts w:ascii="Times New Roman" w:hAnsi="Times New Roman"/>
                <w:sz w:val="4"/>
                <w:szCs w:val="4"/>
              </w:rPr>
            </w:pPr>
          </w:p>
        </w:tc>
      </w:tr>
    </w:tbl>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From the Truth </w:t>
      </w:r>
      <w:r w:rsidR="008E5FD4" w:rsidRPr="006563C5">
        <w:rPr>
          <w:rFonts w:ascii="Times New Roman" w:hAnsi="Times New Roman"/>
          <w:b/>
          <w:bCs/>
          <w:sz w:val="24"/>
          <w:szCs w:val="24"/>
        </w:rPr>
        <w:t>Table:</w:t>
      </w:r>
    </w:p>
    <w:p w:rsidR="001865AB" w:rsidRPr="006563C5" w:rsidRDefault="001865AB" w:rsidP="001865AB">
      <w:pPr>
        <w:widowControl w:val="0"/>
        <w:autoSpaceDE w:val="0"/>
        <w:autoSpaceDN w:val="0"/>
        <w:adjustRightInd w:val="0"/>
        <w:spacing w:after="0" w:line="240" w:lineRule="auto"/>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sz w:val="24"/>
          <w:szCs w:val="24"/>
        </w:rPr>
      </w:pPr>
      <w:r w:rsidRPr="006563C5">
        <w:rPr>
          <w:rFonts w:ascii="Times New Roman" w:hAnsi="Times New Roman"/>
          <w:b/>
          <w:sz w:val="24"/>
          <w:szCs w:val="24"/>
        </w:rPr>
        <w:t>(A&lt;B)=</w:t>
      </w:r>
    </w:p>
    <w:p w:rsidR="00855C3A" w:rsidRPr="006563C5" w:rsidRDefault="00855C3A" w:rsidP="001865AB">
      <w:pPr>
        <w:widowControl w:val="0"/>
        <w:autoSpaceDE w:val="0"/>
        <w:autoSpaceDN w:val="0"/>
        <w:adjustRightInd w:val="0"/>
        <w:spacing w:after="0" w:line="240" w:lineRule="auto"/>
        <w:rPr>
          <w:rFonts w:ascii="Times New Roman" w:hAnsi="Times New Roman"/>
          <w:b/>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(A=B)=</w:t>
      </w: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(A&gt;B)=</w:t>
      </w: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855C3A" w:rsidRPr="006563C5" w:rsidRDefault="00855C3A"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overflowPunct w:val="0"/>
        <w:autoSpaceDE w:val="0"/>
        <w:autoSpaceDN w:val="0"/>
        <w:adjustRightInd w:val="0"/>
        <w:spacing w:after="0" w:line="490" w:lineRule="auto"/>
        <w:ind w:right="1660"/>
        <w:rPr>
          <w:rFonts w:ascii="Times New Roman" w:hAnsi="Times New Roman"/>
          <w:b/>
          <w:bCs/>
          <w:sz w:val="24"/>
          <w:szCs w:val="24"/>
        </w:rPr>
      </w:pPr>
      <w:r w:rsidRPr="006563C5">
        <w:rPr>
          <w:rFonts w:ascii="Times New Roman" w:hAnsi="Times New Roman"/>
          <w:b/>
          <w:bCs/>
          <w:sz w:val="24"/>
          <w:szCs w:val="24"/>
        </w:rPr>
        <w:lastRenderedPageBreak/>
        <w:t>Logic Diagram of 2 bit Comparator</w:t>
      </w: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A10B2F" w:rsidRPr="006563C5" w:rsidRDefault="00A10B2F" w:rsidP="001865AB">
      <w:pPr>
        <w:widowControl w:val="0"/>
        <w:autoSpaceDE w:val="0"/>
        <w:autoSpaceDN w:val="0"/>
        <w:adjustRightInd w:val="0"/>
        <w:spacing w:after="0" w:line="240" w:lineRule="auto"/>
        <w:rPr>
          <w:rFonts w:ascii="Times New Roman" w:hAnsi="Times New Roman"/>
          <w:b/>
          <w:bCs/>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Four Bit Magnitude Co</w:t>
      </w:r>
      <w:r w:rsidR="008E5FD4">
        <w:rPr>
          <w:rFonts w:ascii="Times New Roman" w:hAnsi="Times New Roman"/>
          <w:b/>
          <w:bCs/>
          <w:sz w:val="24"/>
          <w:szCs w:val="24"/>
        </w:rPr>
        <w:t>mparator Implementation Details</w:t>
      </w:r>
    </w:p>
    <w:p w:rsidR="001865AB" w:rsidRPr="006563C5" w:rsidRDefault="001865AB" w:rsidP="001865AB">
      <w:pPr>
        <w:widowControl w:val="0"/>
        <w:autoSpaceDE w:val="0"/>
        <w:autoSpaceDN w:val="0"/>
        <w:adjustRightInd w:val="0"/>
        <w:spacing w:after="0" w:line="297"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Pin Diagram of IC 7485</w:t>
      </w:r>
    </w:p>
    <w:p w:rsidR="001865AB" w:rsidRPr="006563C5" w:rsidRDefault="00F44FBD" w:rsidP="001865AB">
      <w:pPr>
        <w:widowControl w:val="0"/>
        <w:autoSpaceDE w:val="0"/>
        <w:autoSpaceDN w:val="0"/>
        <w:adjustRightInd w:val="0"/>
        <w:spacing w:after="0" w:line="200" w:lineRule="exact"/>
        <w:rPr>
          <w:rFonts w:ascii="Times New Roman" w:hAnsi="Times New Roman"/>
          <w:sz w:val="24"/>
          <w:szCs w:val="24"/>
        </w:rPr>
      </w:pPr>
      <w:r w:rsidRPr="006563C5">
        <w:rPr>
          <w:rFonts w:ascii="Times New Roman" w:hAnsi="Times New Roman"/>
          <w:noProof/>
          <w:lang w:val="en-IN" w:eastAsia="en-IN"/>
        </w:rPr>
        <w:drawing>
          <wp:anchor distT="0" distB="0" distL="114300" distR="114300" simplePos="0" relativeHeight="251664896" behindDoc="1" locked="0" layoutInCell="0" allowOverlap="1">
            <wp:simplePos x="0" y="0"/>
            <wp:positionH relativeFrom="column">
              <wp:posOffset>24130</wp:posOffset>
            </wp:positionH>
            <wp:positionV relativeFrom="paragraph">
              <wp:posOffset>26670</wp:posOffset>
            </wp:positionV>
            <wp:extent cx="3200400" cy="3476625"/>
            <wp:effectExtent l="19050" t="0" r="0" b="0"/>
            <wp:wrapNone/>
            <wp:docPr id="46"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5">
                      <a:clrChange>
                        <a:clrFrom>
                          <a:srgbClr val="000000"/>
                        </a:clrFrom>
                        <a:clrTo>
                          <a:srgbClr val="000000">
                            <a:alpha val="0"/>
                          </a:srgbClr>
                        </a:clrTo>
                      </a:clrChange>
                    </a:blip>
                    <a:srcRect/>
                    <a:stretch>
                      <a:fillRect/>
                    </a:stretch>
                  </pic:blipFill>
                  <pic:spPr bwMode="auto">
                    <a:xfrm>
                      <a:off x="0" y="0"/>
                      <a:ext cx="3200400" cy="3476625"/>
                    </a:xfrm>
                    <a:prstGeom prst="rect">
                      <a:avLst/>
                    </a:prstGeom>
                    <a:noFill/>
                    <a:ln w="9525">
                      <a:noFill/>
                      <a:miter lim="800000"/>
                      <a:headEnd/>
                      <a:tailEnd/>
                    </a:ln>
                  </pic:spPr>
                </pic:pic>
              </a:graphicData>
            </a:graphic>
          </wp:anchor>
        </w:drawing>
      </w: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1865AB" w:rsidRPr="006563C5" w:rsidRDefault="001865AB" w:rsidP="001865AB">
      <w:pPr>
        <w:widowControl w:val="0"/>
        <w:autoSpaceDE w:val="0"/>
        <w:autoSpaceDN w:val="0"/>
        <w:adjustRightInd w:val="0"/>
        <w:spacing w:after="0" w:line="200" w:lineRule="exact"/>
        <w:rPr>
          <w:rFonts w:ascii="Times New Roman" w:hAnsi="Times New Roman"/>
          <w:sz w:val="24"/>
          <w:szCs w:val="24"/>
        </w:rPr>
      </w:pPr>
    </w:p>
    <w:p w:rsidR="00A10B2F" w:rsidRPr="006563C5" w:rsidRDefault="00A10B2F" w:rsidP="002E6C9F">
      <w:pPr>
        <w:widowControl w:val="0"/>
        <w:overflowPunct w:val="0"/>
        <w:autoSpaceDE w:val="0"/>
        <w:autoSpaceDN w:val="0"/>
        <w:adjustRightInd w:val="0"/>
        <w:spacing w:after="0" w:line="490" w:lineRule="auto"/>
        <w:ind w:right="1780"/>
        <w:rPr>
          <w:rFonts w:ascii="Times New Roman" w:hAnsi="Times New Roman"/>
          <w:b/>
          <w:bCs/>
          <w:sz w:val="24"/>
          <w:szCs w:val="24"/>
        </w:rPr>
      </w:pPr>
      <w:r w:rsidRPr="006563C5">
        <w:rPr>
          <w:rFonts w:ascii="Times New Roman" w:hAnsi="Times New Roman"/>
          <w:b/>
          <w:bCs/>
          <w:sz w:val="24"/>
          <w:szCs w:val="24"/>
        </w:rPr>
        <w:lastRenderedPageBreak/>
        <w:t>Logic Diagram of IC 7485</w:t>
      </w:r>
    </w:p>
    <w:p w:rsidR="00A10B2F" w:rsidRPr="006563C5" w:rsidRDefault="00A10B2F"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noProof/>
          <w:sz w:val="24"/>
          <w:szCs w:val="24"/>
        </w:rPr>
      </w:pPr>
    </w:p>
    <w:p w:rsidR="00855C3A" w:rsidRPr="006563C5" w:rsidRDefault="00855C3A" w:rsidP="00A10B2F">
      <w:pPr>
        <w:widowControl w:val="0"/>
        <w:overflowPunct w:val="0"/>
        <w:autoSpaceDE w:val="0"/>
        <w:autoSpaceDN w:val="0"/>
        <w:adjustRightInd w:val="0"/>
        <w:spacing w:after="0" w:line="490" w:lineRule="auto"/>
        <w:ind w:right="1780"/>
        <w:rPr>
          <w:rFonts w:ascii="Times New Roman" w:hAnsi="Times New Roman"/>
          <w:sz w:val="24"/>
          <w:szCs w:val="24"/>
        </w:rPr>
      </w:pPr>
    </w:p>
    <w:p w:rsidR="00A10B2F" w:rsidRPr="006563C5" w:rsidRDefault="00A10B2F" w:rsidP="00A10B2F">
      <w:pPr>
        <w:widowControl w:val="0"/>
        <w:overflowPunct w:val="0"/>
        <w:autoSpaceDE w:val="0"/>
        <w:autoSpaceDN w:val="0"/>
        <w:adjustRightInd w:val="0"/>
        <w:spacing w:after="0" w:line="490" w:lineRule="auto"/>
        <w:ind w:right="1780"/>
        <w:rPr>
          <w:rFonts w:ascii="Times New Roman" w:hAnsi="Times New Roman"/>
          <w:b/>
          <w:bCs/>
          <w:sz w:val="24"/>
          <w:szCs w:val="24"/>
        </w:rPr>
      </w:pPr>
      <w:r w:rsidRPr="006563C5">
        <w:rPr>
          <w:rFonts w:ascii="Times New Roman" w:hAnsi="Times New Roman"/>
          <w:b/>
          <w:bCs/>
          <w:sz w:val="24"/>
          <w:szCs w:val="24"/>
        </w:rPr>
        <w:t>Comparing Table</w:t>
      </w:r>
    </w:p>
    <w:p w:rsidR="00A10B2F" w:rsidRPr="006563C5" w:rsidRDefault="00A10B2F" w:rsidP="00A10B2F">
      <w:pPr>
        <w:widowControl w:val="0"/>
        <w:autoSpaceDE w:val="0"/>
        <w:autoSpaceDN w:val="0"/>
        <w:adjustRightInd w:val="0"/>
        <w:spacing w:after="0" w:line="240" w:lineRule="auto"/>
        <w:ind w:left="100"/>
        <w:rPr>
          <w:rFonts w:ascii="Times New Roman" w:hAnsi="Times New Roman"/>
          <w:b/>
          <w:bCs/>
          <w:sz w:val="24"/>
          <w:szCs w:val="24"/>
        </w:rPr>
      </w:pPr>
    </w:p>
    <w:p w:rsidR="001865AB" w:rsidRPr="006563C5" w:rsidRDefault="001865AB"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noProof/>
          <w:sz w:val="24"/>
          <w:szCs w:val="24"/>
        </w:rPr>
      </w:pPr>
    </w:p>
    <w:p w:rsidR="00855C3A" w:rsidRPr="006563C5" w:rsidRDefault="00855C3A" w:rsidP="00A10B2F">
      <w:pPr>
        <w:rPr>
          <w:rFonts w:ascii="Times New Roman" w:hAnsi="Times New Roman"/>
        </w:rPr>
      </w:pPr>
    </w:p>
    <w:p w:rsidR="00A10B2F" w:rsidRPr="006563C5" w:rsidRDefault="00A10B2F" w:rsidP="00A10B2F">
      <w:pPr>
        <w:widowControl w:val="0"/>
        <w:overflowPunct w:val="0"/>
        <w:autoSpaceDE w:val="0"/>
        <w:autoSpaceDN w:val="0"/>
        <w:adjustRightInd w:val="0"/>
        <w:spacing w:after="0" w:line="250" w:lineRule="auto"/>
        <w:ind w:left="100" w:right="120"/>
        <w:jc w:val="both"/>
        <w:rPr>
          <w:rFonts w:ascii="Times New Roman" w:hAnsi="Times New Roman"/>
          <w:b/>
          <w:bCs/>
          <w:sz w:val="24"/>
          <w:szCs w:val="24"/>
        </w:rPr>
      </w:pPr>
      <w:r w:rsidRPr="006563C5">
        <w:rPr>
          <w:rFonts w:ascii="Times New Roman" w:hAnsi="Times New Roman"/>
          <w:b/>
          <w:bCs/>
          <w:sz w:val="24"/>
          <w:szCs w:val="24"/>
        </w:rPr>
        <w:lastRenderedPageBreak/>
        <w:t xml:space="preserve">Conclusion: </w:t>
      </w:r>
    </w:p>
    <w:p w:rsidR="00855C3A" w:rsidRPr="006563C5" w:rsidRDefault="00855C3A" w:rsidP="00A10B2F">
      <w:pPr>
        <w:widowControl w:val="0"/>
        <w:overflowPunct w:val="0"/>
        <w:autoSpaceDE w:val="0"/>
        <w:autoSpaceDN w:val="0"/>
        <w:adjustRightInd w:val="0"/>
        <w:spacing w:after="0" w:line="250" w:lineRule="auto"/>
        <w:ind w:left="100" w:right="120"/>
        <w:jc w:val="both"/>
        <w:rPr>
          <w:rFonts w:ascii="Times New Roman" w:hAnsi="Times New Roman"/>
          <w:b/>
          <w:bCs/>
          <w:sz w:val="24"/>
          <w:szCs w:val="24"/>
        </w:rPr>
      </w:pPr>
    </w:p>
    <w:p w:rsidR="00855C3A" w:rsidRPr="006563C5" w:rsidRDefault="00855C3A" w:rsidP="00A10B2F">
      <w:pPr>
        <w:widowControl w:val="0"/>
        <w:overflowPunct w:val="0"/>
        <w:autoSpaceDE w:val="0"/>
        <w:autoSpaceDN w:val="0"/>
        <w:adjustRightInd w:val="0"/>
        <w:spacing w:after="0" w:line="250" w:lineRule="auto"/>
        <w:ind w:left="100" w:right="120"/>
        <w:jc w:val="both"/>
        <w:rPr>
          <w:rFonts w:ascii="Times New Roman" w:hAnsi="Times New Roman"/>
          <w:sz w:val="24"/>
          <w:szCs w:val="24"/>
        </w:rPr>
      </w:pPr>
    </w:p>
    <w:p w:rsidR="00A10B2F" w:rsidRPr="006563C5" w:rsidRDefault="00A10B2F" w:rsidP="00A10B2F">
      <w:pPr>
        <w:widowControl w:val="0"/>
        <w:autoSpaceDE w:val="0"/>
        <w:autoSpaceDN w:val="0"/>
        <w:adjustRightInd w:val="0"/>
        <w:spacing w:after="0" w:line="311" w:lineRule="exact"/>
        <w:rPr>
          <w:rFonts w:ascii="Times New Roman" w:hAnsi="Times New Roman"/>
          <w:sz w:val="24"/>
          <w:szCs w:val="24"/>
        </w:rPr>
      </w:pPr>
    </w:p>
    <w:p w:rsidR="00A10B2F" w:rsidRPr="006563C5" w:rsidRDefault="00A10B2F" w:rsidP="00A10B2F">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bCs/>
          <w:sz w:val="24"/>
          <w:szCs w:val="24"/>
        </w:rPr>
        <w:t>Post Lab Descriptive Questions</w:t>
      </w:r>
    </w:p>
    <w:p w:rsidR="00A10B2F" w:rsidRPr="006563C5" w:rsidRDefault="00A10B2F" w:rsidP="00A10B2F">
      <w:pPr>
        <w:widowControl w:val="0"/>
        <w:autoSpaceDE w:val="0"/>
        <w:autoSpaceDN w:val="0"/>
        <w:adjustRightInd w:val="0"/>
        <w:spacing w:after="0" w:line="314" w:lineRule="exact"/>
        <w:rPr>
          <w:rFonts w:ascii="Times New Roman" w:hAnsi="Times New Roman"/>
          <w:sz w:val="24"/>
          <w:szCs w:val="24"/>
        </w:rPr>
      </w:pPr>
    </w:p>
    <w:p w:rsidR="00A10B2F" w:rsidRPr="006563C5" w:rsidRDefault="00855C3A" w:rsidP="00A10B2F">
      <w:pPr>
        <w:widowControl w:val="0"/>
        <w:autoSpaceDE w:val="0"/>
        <w:autoSpaceDN w:val="0"/>
        <w:adjustRightInd w:val="0"/>
        <w:spacing w:after="0" w:line="240" w:lineRule="auto"/>
        <w:ind w:left="460"/>
        <w:rPr>
          <w:rFonts w:ascii="Times New Roman" w:hAnsi="Times New Roman"/>
          <w:sz w:val="24"/>
          <w:szCs w:val="24"/>
        </w:rPr>
      </w:pPr>
      <w:r w:rsidRPr="006563C5">
        <w:rPr>
          <w:rFonts w:ascii="Times New Roman" w:hAnsi="Times New Roman"/>
          <w:sz w:val="24"/>
          <w:szCs w:val="24"/>
        </w:rPr>
        <w:t>1.  Design a 1</w:t>
      </w:r>
      <w:r w:rsidR="00A10B2F" w:rsidRPr="006563C5">
        <w:rPr>
          <w:rFonts w:ascii="Times New Roman" w:hAnsi="Times New Roman"/>
          <w:sz w:val="24"/>
          <w:szCs w:val="24"/>
        </w:rPr>
        <w:t>- bit magnitude comparator using logic gates.</w:t>
      </w:r>
    </w:p>
    <w:p w:rsidR="00A10B2F" w:rsidRPr="006563C5" w:rsidRDefault="00A10B2F" w:rsidP="00A10B2F">
      <w:pPr>
        <w:widowControl w:val="0"/>
        <w:autoSpaceDE w:val="0"/>
        <w:autoSpaceDN w:val="0"/>
        <w:adjustRightInd w:val="0"/>
        <w:spacing w:after="0" w:line="200" w:lineRule="exact"/>
        <w:rPr>
          <w:rFonts w:ascii="Times New Roman" w:hAnsi="Times New Roman"/>
          <w:sz w:val="24"/>
          <w:szCs w:val="24"/>
        </w:rPr>
      </w:pPr>
    </w:p>
    <w:p w:rsidR="00A10B2F" w:rsidRPr="006563C5" w:rsidRDefault="00A10B2F" w:rsidP="00A10B2F">
      <w:pPr>
        <w:widowControl w:val="0"/>
        <w:autoSpaceDE w:val="0"/>
        <w:autoSpaceDN w:val="0"/>
        <w:adjustRightInd w:val="0"/>
        <w:spacing w:after="0" w:line="225" w:lineRule="exact"/>
        <w:rPr>
          <w:rFonts w:ascii="Times New Roman" w:hAnsi="Times New Roman"/>
          <w:sz w:val="24"/>
          <w:szCs w:val="24"/>
        </w:rPr>
      </w:pPr>
    </w:p>
    <w:p w:rsidR="00A10B2F" w:rsidRPr="006563C5" w:rsidRDefault="00A10B2F"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855C3A" w:rsidP="00A10B2F">
      <w:pPr>
        <w:rPr>
          <w:rFonts w:ascii="Times New Roman" w:hAnsi="Times New Roman"/>
        </w:rPr>
      </w:pPr>
    </w:p>
    <w:p w:rsidR="00855C3A" w:rsidRPr="006563C5" w:rsidRDefault="00B43A9F" w:rsidP="00A10B2F">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51584" behindDoc="0" locked="0" layoutInCell="1" allowOverlap="1">
                <wp:simplePos x="0" y="0"/>
                <wp:positionH relativeFrom="column">
                  <wp:posOffset>824865</wp:posOffset>
                </wp:positionH>
                <wp:positionV relativeFrom="paragraph">
                  <wp:posOffset>241300</wp:posOffset>
                </wp:positionV>
                <wp:extent cx="4587240" cy="2443480"/>
                <wp:effectExtent l="0" t="0" r="22860" b="13970"/>
                <wp:wrapNone/>
                <wp:docPr id="4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64.95pt;margin-top:19pt;width:361.2pt;height:19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ZYawIAAOQ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855C3A" w:rsidRPr="006563C5" w:rsidRDefault="00855C3A" w:rsidP="00A10B2F">
      <w:pPr>
        <w:rPr>
          <w:rFonts w:ascii="Times New Roman" w:hAnsi="Times New Roman"/>
        </w:rPr>
      </w:pPr>
    </w:p>
    <w:p w:rsidR="00A10B2F" w:rsidRPr="006563C5" w:rsidRDefault="00A10B2F" w:rsidP="00A10B2F">
      <w:pPr>
        <w:rPr>
          <w:rFonts w:ascii="Times New Roman" w:hAnsi="Times New Roman"/>
        </w:rPr>
      </w:pPr>
    </w:p>
    <w:p w:rsidR="00A10B2F" w:rsidRPr="006563C5" w:rsidRDefault="00A10B2F" w:rsidP="00A10B2F">
      <w:pPr>
        <w:rPr>
          <w:rFonts w:ascii="Times New Roman" w:hAnsi="Times New Roman"/>
        </w:rPr>
      </w:pPr>
    </w:p>
    <w:p w:rsidR="00BD4B35" w:rsidRPr="006563C5" w:rsidRDefault="00BD4B35" w:rsidP="002625BD">
      <w:pPr>
        <w:rPr>
          <w:rFonts w:ascii="Times New Roman" w:hAnsi="Times New Roman"/>
        </w:rPr>
      </w:pPr>
    </w:p>
    <w:p w:rsidR="00A10B2F" w:rsidRPr="006563C5" w:rsidRDefault="00A10B2F" w:rsidP="002625BD">
      <w:pPr>
        <w:rPr>
          <w:rFonts w:ascii="Times New Roman" w:hAnsi="Times New Roman"/>
        </w:rPr>
      </w:pPr>
    </w:p>
    <w:p w:rsidR="00A10B2F" w:rsidRPr="006563C5" w:rsidRDefault="00A10B2F" w:rsidP="002625BD">
      <w:pPr>
        <w:rPr>
          <w:rFonts w:ascii="Times New Roman" w:hAnsi="Times New Roman"/>
        </w:rPr>
      </w:pPr>
    </w:p>
    <w:p w:rsidR="00A10B2F" w:rsidRPr="006563C5" w:rsidRDefault="00A10B2F"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BD4B35" w:rsidRDefault="00BD4B35" w:rsidP="002625BD">
      <w:pPr>
        <w:rPr>
          <w:rFonts w:ascii="Times New Roman" w:hAnsi="Times New Roman"/>
        </w:rPr>
      </w:pPr>
    </w:p>
    <w:p w:rsidR="008E5FD4" w:rsidRPr="006563C5" w:rsidRDefault="008E5FD4"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tbl>
      <w:tblPr>
        <w:tblW w:w="9830" w:type="dxa"/>
        <w:tblInd w:w="103" w:type="dxa"/>
        <w:tblLayout w:type="fixed"/>
        <w:tblCellMar>
          <w:left w:w="103" w:type="dxa"/>
        </w:tblCellMar>
        <w:tblLook w:val="04A0" w:firstRow="1" w:lastRow="0" w:firstColumn="1" w:lastColumn="0" w:noHBand="0" w:noVBand="1"/>
      </w:tblPr>
      <w:tblGrid>
        <w:gridCol w:w="9830"/>
      </w:tblGrid>
      <w:tr w:rsidR="00BD4B35" w:rsidRPr="008E5FD4" w:rsidTr="00855C3A">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D4B35" w:rsidRPr="008E5FD4" w:rsidRDefault="00AB3E3D">
            <w:pPr>
              <w:suppressAutoHyphens/>
              <w:spacing w:after="0"/>
              <w:rPr>
                <w:rFonts w:ascii="Times New Roman" w:eastAsia="Calibri" w:hAnsi="Times New Roman"/>
                <w:color w:val="000000"/>
                <w:kern w:val="2"/>
                <w:sz w:val="24"/>
                <w:szCs w:val="24"/>
              </w:rPr>
            </w:pPr>
            <w:r>
              <w:rPr>
                <w:rFonts w:ascii="Times New Roman" w:hAnsi="Times New Roman"/>
                <w:b/>
                <w:iCs/>
                <w:sz w:val="24"/>
                <w:szCs w:val="24"/>
              </w:rPr>
              <w:lastRenderedPageBreak/>
              <w:t>Batch:     B2</w:t>
            </w:r>
            <w:r w:rsidR="00BD4B35" w:rsidRPr="008E5FD4">
              <w:rPr>
                <w:rFonts w:ascii="Times New Roman" w:hAnsi="Times New Roman"/>
                <w:b/>
                <w:iCs/>
                <w:sz w:val="24"/>
                <w:szCs w:val="24"/>
              </w:rPr>
              <w:t xml:space="preserve">  </w:t>
            </w:r>
            <w:r>
              <w:rPr>
                <w:rFonts w:ascii="Times New Roman" w:hAnsi="Times New Roman"/>
                <w:b/>
                <w:iCs/>
                <w:sz w:val="24"/>
                <w:szCs w:val="24"/>
              </w:rPr>
              <w:t xml:space="preserve">    Roll No.:       1611103</w:t>
            </w:r>
            <w:r w:rsidR="00BD4B35" w:rsidRPr="008E5FD4">
              <w:rPr>
                <w:rFonts w:ascii="Times New Roman" w:hAnsi="Times New Roman"/>
                <w:b/>
                <w:iCs/>
                <w:sz w:val="24"/>
                <w:szCs w:val="24"/>
              </w:rPr>
              <w:t xml:space="preserve">              Experimen</w:t>
            </w:r>
            <w:r w:rsidR="004D72B1">
              <w:rPr>
                <w:rFonts w:ascii="Times New Roman" w:hAnsi="Times New Roman"/>
                <w:b/>
                <w:iCs/>
                <w:sz w:val="24"/>
                <w:szCs w:val="24"/>
              </w:rPr>
              <w:t>t / assignment / tutorial No.: 5</w:t>
            </w:r>
          </w:p>
        </w:tc>
      </w:tr>
    </w:tbl>
    <w:p w:rsidR="00BD4B35" w:rsidRPr="008E5FD4" w:rsidRDefault="00BD4B35" w:rsidP="00BD4B35">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BD4B35" w:rsidRPr="008E5FD4" w:rsidTr="00BD4B35">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D4B35" w:rsidRPr="008E5FD4" w:rsidRDefault="00BD4B35">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iCs/>
                <w:sz w:val="24"/>
                <w:szCs w:val="24"/>
              </w:rPr>
              <w:t>Flip Flops</w:t>
            </w:r>
          </w:p>
        </w:tc>
      </w:tr>
    </w:tbl>
    <w:p w:rsidR="00BD4B35" w:rsidRPr="008E5FD4" w:rsidRDefault="00BD4B35" w:rsidP="00BD4B35">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704F90" w:rsidRPr="008E5FD4" w:rsidRDefault="00BD4B35" w:rsidP="00704F90">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lang w:val="en-IN"/>
        </w:rPr>
        <w:t xml:space="preserve">Design of JK Flip flop, D flip flop, T flip flop using NAND Gates &amp; verification of the same flip flop using </w:t>
      </w:r>
      <w:r w:rsidR="00704F90" w:rsidRPr="008E5FD4">
        <w:rPr>
          <w:rFonts w:ascii="Times New Roman" w:hAnsi="Times New Roman"/>
          <w:sz w:val="24"/>
          <w:szCs w:val="24"/>
          <w:lang w:val="en-IN"/>
        </w:rPr>
        <w:t xml:space="preserve"> </w:t>
      </w:r>
      <w:r w:rsidRPr="008E5FD4">
        <w:rPr>
          <w:rFonts w:ascii="Times New Roman" w:hAnsi="Times New Roman"/>
          <w:sz w:val="24"/>
          <w:szCs w:val="24"/>
          <w:lang w:val="en-IN"/>
        </w:rPr>
        <w:t>IC7476</w:t>
      </w:r>
      <w:r w:rsidR="00704F90" w:rsidRPr="008E5FD4">
        <w:rPr>
          <w:rFonts w:ascii="Times New Roman" w:hAnsi="Times New Roman"/>
          <w:sz w:val="24"/>
          <w:szCs w:val="24"/>
          <w:lang w:val="en-IN"/>
        </w:rPr>
        <w:t xml:space="preserve"> </w:t>
      </w:r>
    </w:p>
    <w:p w:rsidR="00BD4B35" w:rsidRPr="008E5FD4" w:rsidRDefault="00BD4B35" w:rsidP="00BD4B35">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BD4B35" w:rsidRPr="008E5FD4" w:rsidRDefault="00BD4B35" w:rsidP="00BD4B35">
      <w:pPr>
        <w:spacing w:after="0"/>
        <w:rPr>
          <w:rFonts w:ascii="Times New Roman" w:hAnsi="Times New Roman"/>
          <w:sz w:val="24"/>
          <w:szCs w:val="24"/>
        </w:rPr>
      </w:pPr>
    </w:p>
    <w:p w:rsidR="00BD4B35" w:rsidRDefault="00BD4B35" w:rsidP="00BD4B35">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BD4B35">
      <w:pPr>
        <w:spacing w:after="0"/>
        <w:rPr>
          <w:rFonts w:ascii="Times New Roman" w:hAnsi="Times New Roman"/>
          <w:sz w:val="24"/>
          <w:szCs w:val="24"/>
        </w:rPr>
      </w:pPr>
    </w:p>
    <w:p w:rsidR="00656E5C" w:rsidRPr="008E5FD4" w:rsidRDefault="00656E5C" w:rsidP="00656E5C">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BD4B35" w:rsidRPr="008E5FD4" w:rsidRDefault="00BD4B35" w:rsidP="00BD4B35">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BD4B35" w:rsidRPr="008E5FD4" w:rsidRDefault="00BD4B35" w:rsidP="00BD4B35">
      <w:pPr>
        <w:spacing w:after="0"/>
        <w:rPr>
          <w:rFonts w:ascii="Times New Roman" w:hAnsi="Times New Roman"/>
          <w:sz w:val="24"/>
          <w:szCs w:val="24"/>
        </w:rPr>
      </w:pPr>
    </w:p>
    <w:p w:rsidR="00BD4B35" w:rsidRPr="008E5FD4" w:rsidRDefault="00BD4B35" w:rsidP="00BD4B35">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BD4B35" w:rsidRPr="008E5FD4" w:rsidRDefault="00BD4B35" w:rsidP="00086C32">
      <w:pPr>
        <w:numPr>
          <w:ilvl w:val="0"/>
          <w:numId w:val="7"/>
        </w:numPr>
        <w:suppressAutoHyphens/>
        <w:spacing w:after="0"/>
        <w:rPr>
          <w:rFonts w:ascii="Times New Roman" w:hAnsi="Times New Roman"/>
          <w:color w:val="000000"/>
          <w:sz w:val="24"/>
          <w:szCs w:val="24"/>
        </w:rPr>
      </w:pPr>
      <w:r w:rsidRPr="008E5FD4">
        <w:rPr>
          <w:rFonts w:ascii="Times New Roman" w:hAnsi="Times New Roman"/>
          <w:color w:val="00000A"/>
          <w:sz w:val="24"/>
          <w:szCs w:val="24"/>
        </w:rPr>
        <w:t>R. P. Jain, “Modern Digital Electronics”, Tata McGraw Hill</w:t>
      </w:r>
    </w:p>
    <w:p w:rsidR="00BD4B35" w:rsidRPr="008E5FD4" w:rsidRDefault="00BD4B35" w:rsidP="00086C32">
      <w:pPr>
        <w:numPr>
          <w:ilvl w:val="0"/>
          <w:numId w:val="7"/>
        </w:numPr>
        <w:suppressAutoHyphens/>
        <w:spacing w:after="0" w:line="100" w:lineRule="atLeast"/>
        <w:rPr>
          <w:rStyle w:val="addmd"/>
          <w:rFonts w:ascii="Times New Roman" w:hAnsi="Times New Roman"/>
          <w:sz w:val="24"/>
          <w:szCs w:val="24"/>
        </w:rPr>
      </w:pPr>
      <w:r w:rsidRPr="008E5FD4">
        <w:rPr>
          <w:rFonts w:ascii="Times New Roman" w:hAnsi="Times New Roman"/>
          <w:sz w:val="24"/>
          <w:szCs w:val="24"/>
        </w:rPr>
        <w:t>M .Morris Mano, “Digital Logic &amp; computer Design”, PHI</w:t>
      </w:r>
    </w:p>
    <w:p w:rsidR="00BD4B35" w:rsidRPr="008E5FD4" w:rsidRDefault="00BD4B35" w:rsidP="00086C32">
      <w:pPr>
        <w:numPr>
          <w:ilvl w:val="0"/>
          <w:numId w:val="7"/>
        </w:numPr>
        <w:suppressAutoHyphens/>
        <w:spacing w:after="0" w:line="100" w:lineRule="atLeast"/>
        <w:rPr>
          <w:rFonts w:ascii="Times New Roman" w:hAnsi="Times New Roman"/>
          <w:sz w:val="24"/>
          <w:szCs w:val="24"/>
        </w:rPr>
      </w:pPr>
      <w:proofErr w:type="spellStart"/>
      <w:r w:rsidRPr="008E5FD4">
        <w:rPr>
          <w:rStyle w:val="addmd"/>
          <w:rFonts w:ascii="Times New Roman" w:hAnsi="Times New Roman"/>
          <w:sz w:val="24"/>
          <w:szCs w:val="24"/>
        </w:rPr>
        <w:t>A.P.Godse</w:t>
      </w:r>
      <w:proofErr w:type="spellEnd"/>
      <w:r w:rsidRPr="008E5FD4">
        <w:rPr>
          <w:rStyle w:val="addmd"/>
          <w:rFonts w:ascii="Times New Roman" w:hAnsi="Times New Roman"/>
          <w:sz w:val="24"/>
          <w:szCs w:val="24"/>
        </w:rPr>
        <w:t xml:space="preserve">, </w:t>
      </w:r>
      <w:proofErr w:type="spellStart"/>
      <w:r w:rsidRPr="008E5FD4">
        <w:rPr>
          <w:rStyle w:val="addmd"/>
          <w:rFonts w:ascii="Times New Roman" w:hAnsi="Times New Roman"/>
          <w:sz w:val="24"/>
          <w:szCs w:val="24"/>
        </w:rPr>
        <w:t>D.A.Godse</w:t>
      </w:r>
      <w:proofErr w:type="spellEnd"/>
      <w:r w:rsidRPr="008E5FD4">
        <w:rPr>
          <w:rStyle w:val="addmd"/>
          <w:rFonts w:ascii="Times New Roman" w:hAnsi="Times New Roman"/>
          <w:sz w:val="24"/>
          <w:szCs w:val="24"/>
        </w:rPr>
        <w:t>, “</w:t>
      </w:r>
      <w:r w:rsidRPr="008E5FD4">
        <w:rPr>
          <w:rFonts w:ascii="Times New Roman" w:hAnsi="Times New Roman"/>
          <w:sz w:val="24"/>
          <w:szCs w:val="24"/>
        </w:rPr>
        <w:t>Digital Logic Design”</w:t>
      </w:r>
    </w:p>
    <w:p w:rsidR="00BD4B35" w:rsidRPr="008E5FD4" w:rsidRDefault="00BD4B35" w:rsidP="00BD4B35">
      <w:pPr>
        <w:spacing w:after="0"/>
        <w:rPr>
          <w:rFonts w:ascii="Times New Roman" w:hAnsi="Times New Roman"/>
          <w:sz w:val="24"/>
          <w:szCs w:val="24"/>
        </w:rPr>
      </w:pPr>
    </w:p>
    <w:p w:rsidR="00BD4B35" w:rsidRPr="008E5FD4" w:rsidRDefault="00BD4B35" w:rsidP="00BD4B35">
      <w:pPr>
        <w:spacing w:after="0"/>
        <w:rPr>
          <w:rFonts w:ascii="Times New Roman" w:hAnsi="Times New Roman"/>
          <w:sz w:val="24"/>
          <w:szCs w:val="24"/>
        </w:rPr>
      </w:pPr>
      <w:r w:rsidRPr="008E5FD4">
        <w:rPr>
          <w:rFonts w:ascii="Times New Roman" w:hAnsi="Times New Roman"/>
          <w:b/>
          <w:sz w:val="24"/>
          <w:szCs w:val="24"/>
        </w:rPr>
        <w:t xml:space="preserve">Pre Lab/ Prior Concepts: </w:t>
      </w:r>
    </w:p>
    <w:p w:rsidR="00BD4B35" w:rsidRPr="008E5FD4" w:rsidRDefault="00BD4B35" w:rsidP="00BD4B35">
      <w:pPr>
        <w:spacing w:after="0"/>
        <w:rPr>
          <w:rFonts w:ascii="Times New Roman" w:hAnsi="Times New Roman"/>
          <w:sz w:val="24"/>
          <w:szCs w:val="24"/>
        </w:rPr>
      </w:pPr>
    </w:p>
    <w:p w:rsidR="00BD4B35" w:rsidRDefault="00BD4B35" w:rsidP="00BD4B35">
      <w:pPr>
        <w:spacing w:after="0" w:line="100" w:lineRule="atLeast"/>
        <w:jc w:val="both"/>
        <w:rPr>
          <w:rFonts w:ascii="Times New Roman" w:hAnsi="Times New Roman"/>
          <w:sz w:val="24"/>
          <w:szCs w:val="24"/>
        </w:rPr>
      </w:pPr>
      <w:r w:rsidRPr="008E5FD4">
        <w:rPr>
          <w:rFonts w:ascii="Times New Roman" w:hAnsi="Times New Roman"/>
          <w:sz w:val="24"/>
          <w:szCs w:val="24"/>
        </w:rPr>
        <w:t>Flip-flop is the common name given to two-state devices which offer basic memory for sequential logic operations. Flip-flops are heavily used for digital data storage and transfer and are commonly used in banks called "registers" for the storage of binary numerical data.</w:t>
      </w:r>
    </w:p>
    <w:p w:rsidR="008E5FD4" w:rsidRPr="008E5FD4" w:rsidRDefault="008E5FD4" w:rsidP="00BD4B35">
      <w:pPr>
        <w:spacing w:after="0" w:line="100" w:lineRule="atLeast"/>
        <w:jc w:val="both"/>
        <w:rPr>
          <w:rFonts w:ascii="Times New Roman" w:hAnsi="Times New Roman"/>
          <w:b/>
          <w:sz w:val="24"/>
          <w:szCs w:val="24"/>
        </w:rPr>
      </w:pPr>
    </w:p>
    <w:p w:rsidR="00BD4B35" w:rsidRPr="006563C5" w:rsidRDefault="00BD4B35" w:rsidP="00BD4B35">
      <w:pPr>
        <w:spacing w:after="0" w:line="100" w:lineRule="atLeast"/>
        <w:jc w:val="both"/>
        <w:rPr>
          <w:rFonts w:ascii="Times New Roman" w:hAnsi="Times New Roman"/>
          <w:sz w:val="24"/>
          <w:szCs w:val="24"/>
        </w:rPr>
      </w:pPr>
      <w:r w:rsidRPr="008E5FD4">
        <w:rPr>
          <w:rFonts w:ascii="Times New Roman" w:hAnsi="Times New Roman"/>
          <w:b/>
          <w:sz w:val="24"/>
          <w:szCs w:val="24"/>
        </w:rPr>
        <w:t xml:space="preserve">JK-flip flop: </w:t>
      </w:r>
      <w:r w:rsidRPr="008E5FD4">
        <w:rPr>
          <w:rFonts w:ascii="Times New Roman" w:hAnsi="Times New Roman"/>
          <w:sz w:val="24"/>
          <w:szCs w:val="24"/>
        </w:rPr>
        <w:t>has two inputs, traditionally labeled J and K. IC 7476 is a dual JK master slave flip flop with preset and clear inputs. If J and K are different then the output Q takes the value of J at the next clock edge. If J and K are both low then no change occurs. If J and K are both high at the clock edge, then the output will toggle from one state to the other. It can perform the functions of the set/reset flip-flop and has the</w:t>
      </w:r>
      <w:r w:rsidRPr="006563C5">
        <w:rPr>
          <w:rFonts w:ascii="Times New Roman" w:hAnsi="Times New Roman"/>
          <w:sz w:val="24"/>
          <w:szCs w:val="24"/>
        </w:rPr>
        <w:t xml:space="preserve"> advantage that there are no ambiguous states.</w:t>
      </w:r>
    </w:p>
    <w:p w:rsidR="00BD4B35" w:rsidRPr="006563C5" w:rsidRDefault="00BD4B35" w:rsidP="00BD4B35">
      <w:pPr>
        <w:spacing w:after="0" w:line="100" w:lineRule="atLeast"/>
        <w:jc w:val="both"/>
        <w:rPr>
          <w:rFonts w:ascii="Times New Roman" w:hAnsi="Times New Roman"/>
          <w:sz w:val="24"/>
          <w:szCs w:val="24"/>
        </w:rPr>
      </w:pPr>
    </w:p>
    <w:p w:rsidR="00BD4B35" w:rsidRPr="006563C5" w:rsidRDefault="00BD4B35" w:rsidP="00BD4B35">
      <w:pPr>
        <w:spacing w:after="0" w:line="100" w:lineRule="atLeast"/>
        <w:jc w:val="both"/>
        <w:rPr>
          <w:rFonts w:ascii="Times New Roman" w:hAnsi="Times New Roman"/>
          <w:sz w:val="24"/>
          <w:szCs w:val="24"/>
        </w:rPr>
      </w:pPr>
      <w:r w:rsidRPr="006563C5">
        <w:rPr>
          <w:rFonts w:ascii="Times New Roman" w:hAnsi="Times New Roman"/>
          <w:b/>
          <w:sz w:val="24"/>
          <w:szCs w:val="24"/>
        </w:rPr>
        <w:t>D Flip Flop:</w:t>
      </w:r>
      <w:r w:rsidRPr="006563C5">
        <w:rPr>
          <w:rFonts w:ascii="Times New Roman" w:hAnsi="Times New Roman"/>
          <w:sz w:val="24"/>
          <w:szCs w:val="24"/>
        </w:rPr>
        <w:t xml:space="preserve"> tracks the input, making transitions with match those of the input D. The D stands for "data"; this flip-flop stores the value that is on the data line. It can be thought of as a basic memory cell. D flip-flop can be made from J-K flip-flop by connecting both inputs through a not gate. </w:t>
      </w:r>
    </w:p>
    <w:p w:rsidR="00BD4B35" w:rsidRPr="006563C5" w:rsidRDefault="00BD4B35" w:rsidP="00BD4B35">
      <w:pPr>
        <w:spacing w:after="0" w:line="100" w:lineRule="atLeast"/>
        <w:jc w:val="both"/>
        <w:rPr>
          <w:rFonts w:ascii="Times New Roman" w:hAnsi="Times New Roman"/>
          <w:sz w:val="24"/>
          <w:szCs w:val="24"/>
        </w:rPr>
      </w:pPr>
    </w:p>
    <w:p w:rsidR="00BD4B35" w:rsidRPr="006563C5" w:rsidRDefault="00BD4B35" w:rsidP="00BD4B35">
      <w:pPr>
        <w:spacing w:after="0" w:line="100" w:lineRule="atLeast"/>
        <w:jc w:val="both"/>
        <w:rPr>
          <w:rFonts w:ascii="Times New Roman" w:hAnsi="Times New Roman"/>
          <w:sz w:val="24"/>
          <w:szCs w:val="24"/>
        </w:rPr>
      </w:pPr>
      <w:r w:rsidRPr="006563C5">
        <w:rPr>
          <w:rFonts w:ascii="Times New Roman" w:hAnsi="Times New Roman"/>
          <w:b/>
          <w:sz w:val="24"/>
          <w:szCs w:val="24"/>
        </w:rPr>
        <w:lastRenderedPageBreak/>
        <w:t xml:space="preserve">T Flip Flop: </w:t>
      </w:r>
      <w:r w:rsidRPr="006563C5">
        <w:rPr>
          <w:rFonts w:ascii="Times New Roman" w:hAnsi="Times New Roman"/>
          <w:sz w:val="24"/>
          <w:szCs w:val="24"/>
        </w:rPr>
        <w:t>T or "toggle" flip-flop changes its output on each clock edge, giving an output which is half the frequency of the signal to the T input. It is useful for constructing binary counters, frequency dividers, and general binary addition devices. It can be made from a J-K flip-flop by tying both of its inputs high.</w:t>
      </w:r>
    </w:p>
    <w:p w:rsidR="00BD4B35" w:rsidRPr="006563C5" w:rsidRDefault="00BD4B35" w:rsidP="00BD4B35">
      <w:pPr>
        <w:spacing w:after="0" w:line="100" w:lineRule="atLeast"/>
        <w:jc w:val="both"/>
        <w:rPr>
          <w:rFonts w:ascii="Times New Roman" w:hAnsi="Times New Roman"/>
          <w:sz w:val="24"/>
          <w:szCs w:val="24"/>
        </w:rPr>
      </w:pPr>
    </w:p>
    <w:p w:rsidR="00BD4B35" w:rsidRPr="006563C5" w:rsidRDefault="00BD4B35" w:rsidP="00BD4B35">
      <w:pPr>
        <w:spacing w:after="0"/>
        <w:jc w:val="both"/>
        <w:rPr>
          <w:rFonts w:ascii="Times New Roman" w:hAnsi="Times New Roman"/>
        </w:rPr>
      </w:pPr>
      <w:r w:rsidRPr="006563C5">
        <w:rPr>
          <w:rFonts w:ascii="Times New Roman" w:hAnsi="Times New Roman"/>
          <w:b/>
          <w:iCs/>
        </w:rPr>
        <w:t>Implementation Details:</w:t>
      </w:r>
    </w:p>
    <w:p w:rsidR="00BD4B35" w:rsidRPr="006563C5" w:rsidRDefault="00BD4B35" w:rsidP="00BD4B35">
      <w:pPr>
        <w:spacing w:after="0"/>
        <w:jc w:val="both"/>
        <w:rPr>
          <w:rFonts w:ascii="Times New Roman" w:hAnsi="Times New Roman"/>
        </w:rPr>
      </w:pPr>
    </w:p>
    <w:p w:rsidR="00855C3A" w:rsidRPr="006563C5" w:rsidRDefault="00855C3A" w:rsidP="00BD4B35">
      <w:pPr>
        <w:spacing w:after="0"/>
        <w:jc w:val="both"/>
        <w:rPr>
          <w:rFonts w:ascii="Times New Roman" w:hAnsi="Times New Roman"/>
        </w:rPr>
      </w:pPr>
    </w:p>
    <w:p w:rsidR="00BD4B35" w:rsidRPr="006563C5" w:rsidRDefault="00BD4B35" w:rsidP="00BD4B35">
      <w:pPr>
        <w:spacing w:after="0"/>
        <w:jc w:val="both"/>
        <w:rPr>
          <w:rFonts w:ascii="Times New Roman" w:hAnsi="Times New Roman"/>
          <w:iCs/>
          <w:sz w:val="24"/>
          <w:szCs w:val="24"/>
        </w:rPr>
      </w:pPr>
      <w:r w:rsidRPr="006563C5">
        <w:rPr>
          <w:rFonts w:ascii="Times New Roman" w:hAnsi="Times New Roman"/>
          <w:b/>
          <w:iCs/>
          <w:sz w:val="24"/>
          <w:szCs w:val="24"/>
        </w:rPr>
        <w:t>Procedure</w:t>
      </w:r>
    </w:p>
    <w:p w:rsidR="00BD4B35" w:rsidRPr="006563C5" w:rsidRDefault="00BD4B35" w:rsidP="00086C32">
      <w:pPr>
        <w:pStyle w:val="ListParagraph"/>
        <w:numPr>
          <w:ilvl w:val="0"/>
          <w:numId w:val="15"/>
        </w:numPr>
        <w:spacing w:after="0"/>
        <w:jc w:val="both"/>
        <w:rPr>
          <w:iCs/>
        </w:rPr>
      </w:pPr>
      <w:r w:rsidRPr="006563C5">
        <w:rPr>
          <w:iCs/>
        </w:rPr>
        <w:t>Locate IC 7476 on Digital trainer kit</w:t>
      </w:r>
    </w:p>
    <w:p w:rsidR="00BD4B35" w:rsidRPr="006563C5" w:rsidRDefault="00BD4B35" w:rsidP="00086C32">
      <w:pPr>
        <w:pStyle w:val="ListParagraph"/>
        <w:numPr>
          <w:ilvl w:val="0"/>
          <w:numId w:val="15"/>
        </w:numPr>
        <w:spacing w:after="0"/>
        <w:jc w:val="both"/>
        <w:rPr>
          <w:iCs/>
        </w:rPr>
      </w:pPr>
      <w:r w:rsidRPr="006563C5">
        <w:rPr>
          <w:iCs/>
        </w:rPr>
        <w:t>Apply various inputs to J &amp; K pins by means of the output on logic output indicator.</w:t>
      </w:r>
    </w:p>
    <w:p w:rsidR="00BD4B35" w:rsidRPr="006563C5" w:rsidRDefault="00BD4B35" w:rsidP="00086C32">
      <w:pPr>
        <w:pStyle w:val="ListParagraph"/>
        <w:numPr>
          <w:ilvl w:val="0"/>
          <w:numId w:val="15"/>
        </w:numPr>
        <w:spacing w:after="0"/>
        <w:jc w:val="both"/>
        <w:rPr>
          <w:iCs/>
        </w:rPr>
      </w:pPr>
      <w:r w:rsidRPr="006563C5">
        <w:rPr>
          <w:iCs/>
        </w:rPr>
        <w:t>Connect a pulsar switch to the clock input.</w:t>
      </w:r>
    </w:p>
    <w:p w:rsidR="00BD4B35" w:rsidRPr="006563C5" w:rsidRDefault="00BD4B35" w:rsidP="00086C32">
      <w:pPr>
        <w:pStyle w:val="ListParagraph"/>
        <w:numPr>
          <w:ilvl w:val="0"/>
          <w:numId w:val="15"/>
        </w:numPr>
        <w:spacing w:after="0"/>
        <w:jc w:val="both"/>
      </w:pPr>
      <w:r w:rsidRPr="006563C5">
        <w:rPr>
          <w:iCs/>
        </w:rPr>
        <w:t>Connect the J&amp;K as D and T flip flop as shown in diagrams and verify the respective     truth tables.</w:t>
      </w:r>
    </w:p>
    <w:p w:rsidR="00BD4B35" w:rsidRPr="006563C5" w:rsidRDefault="00BD4B35" w:rsidP="00BD4B35">
      <w:pPr>
        <w:spacing w:after="0"/>
        <w:jc w:val="both"/>
        <w:rPr>
          <w:rFonts w:ascii="Times New Roman" w:hAnsi="Times New Roman"/>
        </w:rPr>
      </w:pPr>
    </w:p>
    <w:p w:rsidR="00855C3A" w:rsidRPr="006563C5" w:rsidRDefault="00855C3A" w:rsidP="00BD4B35">
      <w:pPr>
        <w:spacing w:after="0"/>
        <w:jc w:val="both"/>
        <w:rPr>
          <w:rFonts w:ascii="Times New Roman" w:hAnsi="Times New Roman"/>
        </w:rPr>
      </w:pPr>
    </w:p>
    <w:p w:rsidR="00BD4B35" w:rsidRPr="006563C5" w:rsidRDefault="00BD4B35" w:rsidP="00BD4B35">
      <w:pPr>
        <w:widowControl w:val="0"/>
        <w:spacing w:after="0" w:line="100" w:lineRule="atLeast"/>
        <w:ind w:left="167"/>
        <w:rPr>
          <w:rFonts w:ascii="Times New Roman" w:hAnsi="Times New Roman"/>
          <w:sz w:val="24"/>
          <w:szCs w:val="24"/>
        </w:rPr>
      </w:pPr>
      <w:r w:rsidRPr="006563C5">
        <w:rPr>
          <w:rFonts w:ascii="Times New Roman" w:hAnsi="Times New Roman"/>
          <w:b/>
          <w:bCs/>
          <w:sz w:val="24"/>
          <w:szCs w:val="24"/>
        </w:rPr>
        <w:t>Pin</w:t>
      </w:r>
      <w:r w:rsidR="00855C3A" w:rsidRPr="006563C5">
        <w:rPr>
          <w:rFonts w:ascii="Times New Roman" w:hAnsi="Times New Roman"/>
          <w:b/>
          <w:bCs/>
          <w:sz w:val="24"/>
          <w:szCs w:val="24"/>
        </w:rPr>
        <w:t xml:space="preserve"> Diagram of </w:t>
      </w:r>
      <w:r w:rsidR="00855C3A" w:rsidRPr="006563C5">
        <w:rPr>
          <w:rFonts w:ascii="Times New Roman" w:hAnsi="Times New Roman"/>
          <w:b/>
          <w:bCs/>
          <w:spacing w:val="1"/>
          <w:sz w:val="24"/>
          <w:szCs w:val="24"/>
        </w:rPr>
        <w:t>IC</w:t>
      </w:r>
      <w:r w:rsidRPr="006563C5">
        <w:rPr>
          <w:rFonts w:ascii="Times New Roman" w:hAnsi="Times New Roman"/>
          <w:b/>
          <w:bCs/>
          <w:spacing w:val="1"/>
          <w:sz w:val="24"/>
          <w:szCs w:val="24"/>
        </w:rPr>
        <w:t xml:space="preserve"> 7476 </w:t>
      </w:r>
      <w:r w:rsidRPr="006563C5">
        <w:rPr>
          <w:rFonts w:ascii="Times New Roman" w:hAnsi="Times New Roman"/>
          <w:b/>
          <w:bCs/>
          <w:sz w:val="24"/>
          <w:szCs w:val="24"/>
        </w:rPr>
        <w:t>JK</w:t>
      </w:r>
      <w:r w:rsidR="00855C3A" w:rsidRPr="006563C5">
        <w:rPr>
          <w:rFonts w:ascii="Times New Roman" w:hAnsi="Times New Roman"/>
          <w:b/>
          <w:bCs/>
          <w:sz w:val="24"/>
          <w:szCs w:val="24"/>
        </w:rPr>
        <w:t xml:space="preserve"> </w:t>
      </w:r>
      <w:r w:rsidRPr="006563C5">
        <w:rPr>
          <w:rFonts w:ascii="Times New Roman" w:hAnsi="Times New Roman"/>
          <w:b/>
          <w:bCs/>
          <w:sz w:val="24"/>
          <w:szCs w:val="24"/>
        </w:rPr>
        <w:t>Master- Slave FF</w:t>
      </w:r>
    </w:p>
    <w:p w:rsidR="00BD4B35" w:rsidRPr="006563C5" w:rsidRDefault="00BD4B35" w:rsidP="00BD4B35">
      <w:pPr>
        <w:widowControl w:val="0"/>
        <w:spacing w:after="0" w:line="100" w:lineRule="atLeast"/>
        <w:rPr>
          <w:rFonts w:ascii="Times New Roman" w:hAnsi="Times New Roman"/>
        </w:rPr>
      </w:pPr>
    </w:p>
    <w:p w:rsidR="00BD4B35" w:rsidRPr="006563C5" w:rsidRDefault="00BD4B35" w:rsidP="00BD4B35">
      <w:pPr>
        <w:widowControl w:val="0"/>
        <w:spacing w:after="0" w:line="100" w:lineRule="atLeast"/>
        <w:rPr>
          <w:rFonts w:ascii="Times New Roman" w:hAnsi="Times New Roman"/>
        </w:rPr>
      </w:pPr>
    </w:p>
    <w:p w:rsidR="00BD4B35" w:rsidRPr="006563C5" w:rsidRDefault="00BD4B35" w:rsidP="00BD4B35">
      <w:pPr>
        <w:widowControl w:val="0"/>
        <w:spacing w:after="0" w:line="100" w:lineRule="atLeast"/>
        <w:rPr>
          <w:rFonts w:ascii="Times New Roman" w:hAnsi="Times New Roman"/>
        </w:rPr>
      </w:pPr>
    </w:p>
    <w:p w:rsidR="00704F90" w:rsidRPr="006563C5" w:rsidRDefault="00704F90" w:rsidP="00BD4B35">
      <w:pPr>
        <w:widowControl w:val="0"/>
        <w:tabs>
          <w:tab w:val="left" w:pos="6404"/>
        </w:tabs>
        <w:spacing w:after="0" w:line="100" w:lineRule="atLeast"/>
        <w:ind w:left="902"/>
        <w:rPr>
          <w:rFonts w:ascii="Times New Roman" w:hAnsi="Times New Roman"/>
          <w:b/>
          <w:bCs/>
          <w:spacing w:val="-1"/>
        </w:rPr>
      </w:pPr>
    </w:p>
    <w:p w:rsidR="00704F90" w:rsidRPr="006563C5" w:rsidRDefault="00F0377D" w:rsidP="00BD4B35">
      <w:pPr>
        <w:widowControl w:val="0"/>
        <w:tabs>
          <w:tab w:val="left" w:pos="6404"/>
        </w:tabs>
        <w:spacing w:after="0" w:line="100" w:lineRule="atLeast"/>
        <w:ind w:left="902"/>
        <w:rPr>
          <w:rFonts w:ascii="Times New Roman" w:hAnsi="Times New Roman"/>
          <w:b/>
          <w:bCs/>
          <w:spacing w:val="-1"/>
        </w:rPr>
      </w:pPr>
      <w:r>
        <w:rPr>
          <w:noProof/>
          <w:lang w:val="en-IN" w:eastAsia="en-IN"/>
        </w:rPr>
        <w:lastRenderedPageBreak/>
        <w:drawing>
          <wp:inline distT="0" distB="0" distL="0" distR="0">
            <wp:extent cx="4648200" cy="3781425"/>
            <wp:effectExtent l="0" t="0" r="0" b="9525"/>
            <wp:docPr id="7" name="Picture 7" descr="Image result for pin diagram of ic 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n diagram of ic 74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3781425"/>
                    </a:xfrm>
                    <a:prstGeom prst="rect">
                      <a:avLst/>
                    </a:prstGeom>
                    <a:noFill/>
                    <a:ln>
                      <a:noFill/>
                    </a:ln>
                  </pic:spPr>
                </pic:pic>
              </a:graphicData>
            </a:graphic>
          </wp:inline>
        </w:drawing>
      </w:r>
    </w:p>
    <w:p w:rsidR="00704F90" w:rsidRPr="006563C5" w:rsidRDefault="00704F90" w:rsidP="00BD4B35">
      <w:pPr>
        <w:widowControl w:val="0"/>
        <w:tabs>
          <w:tab w:val="left" w:pos="6404"/>
        </w:tabs>
        <w:spacing w:after="0" w:line="100" w:lineRule="atLeast"/>
        <w:ind w:left="902"/>
        <w:rPr>
          <w:rFonts w:ascii="Times New Roman" w:hAnsi="Times New Roman"/>
          <w:b/>
          <w:bCs/>
          <w:spacing w:val="-1"/>
        </w:rPr>
      </w:pPr>
    </w:p>
    <w:p w:rsidR="00704F90" w:rsidRPr="006563C5" w:rsidRDefault="00704F90" w:rsidP="00BD4B35">
      <w:pPr>
        <w:widowControl w:val="0"/>
        <w:tabs>
          <w:tab w:val="left" w:pos="6404"/>
        </w:tabs>
        <w:spacing w:after="0" w:line="100" w:lineRule="atLeast"/>
        <w:ind w:left="902"/>
        <w:rPr>
          <w:rFonts w:ascii="Times New Roman" w:hAnsi="Times New Roman"/>
          <w:b/>
          <w:bCs/>
          <w:spacing w:val="-1"/>
        </w:rPr>
      </w:pPr>
    </w:p>
    <w:p w:rsidR="00704F90" w:rsidRPr="006563C5" w:rsidRDefault="00704F90" w:rsidP="00BD4B35">
      <w:pPr>
        <w:widowControl w:val="0"/>
        <w:tabs>
          <w:tab w:val="left" w:pos="6404"/>
        </w:tabs>
        <w:spacing w:after="0" w:line="100" w:lineRule="atLeast"/>
        <w:ind w:left="902"/>
        <w:rPr>
          <w:rFonts w:ascii="Times New Roman" w:hAnsi="Times New Roman"/>
          <w:b/>
          <w:bCs/>
          <w:spacing w:val="-1"/>
        </w:rPr>
      </w:pPr>
    </w:p>
    <w:p w:rsidR="00704F90" w:rsidRPr="006563C5" w:rsidRDefault="00704F90" w:rsidP="00BD4B35">
      <w:pPr>
        <w:widowControl w:val="0"/>
        <w:tabs>
          <w:tab w:val="left" w:pos="6404"/>
        </w:tabs>
        <w:spacing w:after="0" w:line="100" w:lineRule="atLeast"/>
        <w:ind w:left="902"/>
        <w:rPr>
          <w:rFonts w:ascii="Times New Roman" w:hAnsi="Times New Roman"/>
          <w:b/>
          <w:bCs/>
          <w:spacing w:val="-1"/>
        </w:rPr>
      </w:pPr>
    </w:p>
    <w:p w:rsidR="00BD4B35" w:rsidRPr="006563C5" w:rsidRDefault="00BD4B35" w:rsidP="00BD4B35">
      <w:pPr>
        <w:widowControl w:val="0"/>
        <w:tabs>
          <w:tab w:val="left" w:pos="6404"/>
        </w:tabs>
        <w:spacing w:after="0" w:line="100" w:lineRule="atLeast"/>
        <w:ind w:left="902"/>
        <w:rPr>
          <w:rFonts w:ascii="Times New Roman" w:hAnsi="Times New Roman"/>
          <w:sz w:val="24"/>
          <w:szCs w:val="24"/>
        </w:rPr>
      </w:pPr>
      <w:r w:rsidRPr="006563C5">
        <w:rPr>
          <w:rFonts w:ascii="Times New Roman" w:hAnsi="Times New Roman"/>
          <w:b/>
          <w:bCs/>
          <w:spacing w:val="-1"/>
          <w:sz w:val="24"/>
          <w:szCs w:val="24"/>
        </w:rPr>
        <w:t>Lo</w:t>
      </w:r>
      <w:r w:rsidRPr="006563C5">
        <w:rPr>
          <w:rFonts w:ascii="Times New Roman" w:hAnsi="Times New Roman"/>
          <w:b/>
          <w:bCs/>
          <w:sz w:val="24"/>
          <w:szCs w:val="24"/>
        </w:rPr>
        <w:t>gic S</w:t>
      </w:r>
      <w:r w:rsidRPr="006563C5">
        <w:rPr>
          <w:rFonts w:ascii="Times New Roman" w:hAnsi="Times New Roman"/>
          <w:b/>
          <w:bCs/>
          <w:spacing w:val="-3"/>
          <w:sz w:val="24"/>
          <w:szCs w:val="24"/>
        </w:rPr>
        <w:t>y</w:t>
      </w:r>
      <w:r w:rsidRPr="006563C5">
        <w:rPr>
          <w:rFonts w:ascii="Times New Roman" w:hAnsi="Times New Roman"/>
          <w:b/>
          <w:bCs/>
          <w:sz w:val="24"/>
          <w:szCs w:val="24"/>
        </w:rPr>
        <w:t xml:space="preserve">mbol                                          </w:t>
      </w:r>
      <w:r w:rsidR="009B296E" w:rsidRPr="006563C5">
        <w:rPr>
          <w:rFonts w:ascii="Times New Roman" w:hAnsi="Times New Roman"/>
          <w:b/>
          <w:bCs/>
          <w:sz w:val="24"/>
          <w:szCs w:val="24"/>
        </w:rPr>
        <w:t xml:space="preserve">       </w:t>
      </w:r>
      <w:r w:rsidRPr="006563C5">
        <w:rPr>
          <w:rFonts w:ascii="Times New Roman" w:hAnsi="Times New Roman"/>
          <w:b/>
          <w:bCs/>
          <w:sz w:val="24"/>
          <w:szCs w:val="24"/>
        </w:rPr>
        <w:t>Truth Table</w:t>
      </w:r>
    </w:p>
    <w:p w:rsidR="00BD4B35" w:rsidRPr="006563C5" w:rsidRDefault="00BD4B35" w:rsidP="00BD4B35">
      <w:pPr>
        <w:widowControl w:val="0"/>
        <w:spacing w:after="0" w:line="100" w:lineRule="atLeast"/>
        <w:rPr>
          <w:rFonts w:ascii="Times New Roman" w:hAnsi="Times New Roman"/>
          <w:sz w:val="24"/>
          <w:szCs w:val="24"/>
        </w:rPr>
      </w:pPr>
    </w:p>
    <w:p w:rsidR="00BD4B35" w:rsidRDefault="00BD4B35" w:rsidP="00BD4B35">
      <w:pPr>
        <w:widowControl w:val="0"/>
        <w:spacing w:after="0" w:line="100" w:lineRule="atLeast"/>
        <w:rPr>
          <w:rFonts w:ascii="Times New Roman" w:hAnsi="Times New Roman"/>
          <w:sz w:val="24"/>
          <w:szCs w:val="24"/>
        </w:rPr>
      </w:pPr>
    </w:p>
    <w:p w:rsidR="00F0377D" w:rsidRPr="006563C5" w:rsidRDefault="00F0377D" w:rsidP="00BD4B35">
      <w:pPr>
        <w:widowControl w:val="0"/>
        <w:spacing w:after="0" w:line="100" w:lineRule="atLeast"/>
        <w:rPr>
          <w:rFonts w:ascii="Times New Roman" w:hAnsi="Times New Roman"/>
          <w:sz w:val="24"/>
          <w:szCs w:val="24"/>
        </w:rPr>
      </w:pPr>
    </w:p>
    <w:tbl>
      <w:tblPr>
        <w:tblpPr w:leftFromText="180" w:rightFromText="180" w:vertAnchor="text" w:horzAnchor="page" w:tblpX="6001" w:tblpY="167"/>
        <w:tblOverlap w:val="never"/>
        <w:tblW w:w="0" w:type="auto"/>
        <w:tblLayout w:type="fixed"/>
        <w:tblCellMar>
          <w:left w:w="0" w:type="dxa"/>
          <w:right w:w="0" w:type="dxa"/>
        </w:tblCellMar>
        <w:tblLook w:val="04A0" w:firstRow="1" w:lastRow="0" w:firstColumn="1" w:lastColumn="0" w:noHBand="0" w:noVBand="1"/>
      </w:tblPr>
      <w:tblGrid>
        <w:gridCol w:w="396"/>
        <w:gridCol w:w="374"/>
        <w:gridCol w:w="561"/>
        <w:gridCol w:w="424"/>
        <w:gridCol w:w="922"/>
        <w:gridCol w:w="667"/>
      </w:tblGrid>
      <w:tr w:rsidR="00F0377D" w:rsidRPr="006563C5" w:rsidTr="00F0377D">
        <w:trPr>
          <w:trHeight w:hRule="exact" w:val="591"/>
        </w:trPr>
        <w:tc>
          <w:tcPr>
            <w:tcW w:w="396"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J</w:t>
            </w:r>
          </w:p>
        </w:tc>
        <w:tc>
          <w:tcPr>
            <w:tcW w:w="374"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K</w:t>
            </w:r>
          </w:p>
        </w:tc>
        <w:tc>
          <w:tcPr>
            <w:tcW w:w="561"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Q</w:t>
            </w:r>
          </w:p>
        </w:tc>
        <w:tc>
          <w:tcPr>
            <w:tcW w:w="424" w:type="dxa"/>
            <w:tcBorders>
              <w:top w:val="single" w:sz="4" w:space="0" w:color="000000"/>
              <w:left w:val="single" w:sz="4" w:space="0" w:color="000000"/>
              <w:bottom w:val="single" w:sz="4" w:space="0" w:color="000000"/>
              <w:right w:val="nil"/>
            </w:tcBorders>
            <w:shd w:val="clear" w:color="auto" w:fill="FFFFFF"/>
            <w:vAlign w:val="center"/>
          </w:tcPr>
          <w:p w:rsidR="00F0377D" w:rsidRPr="006563C5" w:rsidRDefault="00F0377D" w:rsidP="00F0377D">
            <w:pPr>
              <w:suppressAutoHyphens/>
              <w:snapToGrid w:val="0"/>
              <w:jc w:val="center"/>
              <w:rPr>
                <w:rFonts w:ascii="Times New Roman" w:eastAsia="Calibri" w:hAnsi="Times New Roman"/>
                <w:b/>
                <w:color w:val="000000"/>
                <w:kern w:val="2"/>
                <w:sz w:val="24"/>
                <w:szCs w:val="24"/>
              </w:rPr>
            </w:pPr>
            <w:r w:rsidRPr="006563C5">
              <w:rPr>
                <w:rFonts w:ascii="Times New Roman" w:eastAsia="Calibri" w:hAnsi="Times New Roman"/>
                <w:b/>
                <w:color w:val="000000"/>
                <w:kern w:val="2"/>
                <w:sz w:val="24"/>
                <w:szCs w:val="24"/>
              </w:rPr>
              <w:t>Q’</w:t>
            </w:r>
          </w:p>
        </w:tc>
        <w:tc>
          <w:tcPr>
            <w:tcW w:w="922"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b/>
                <w:color w:val="000000"/>
                <w:kern w:val="2"/>
                <w:sz w:val="24"/>
                <w:szCs w:val="24"/>
              </w:rPr>
            </w:pPr>
            <w:r w:rsidRPr="006563C5">
              <w:rPr>
                <w:rFonts w:ascii="Times New Roman" w:hAnsi="Times New Roman"/>
                <w:b/>
                <w:spacing w:val="1"/>
                <w:position w:val="1"/>
                <w:sz w:val="24"/>
                <w:szCs w:val="24"/>
              </w:rPr>
              <w:t>Q</w:t>
            </w:r>
            <w:r w:rsidRPr="006563C5">
              <w:rPr>
                <w:rFonts w:ascii="Times New Roman" w:hAnsi="Times New Roman"/>
                <w:b/>
                <w:sz w:val="24"/>
                <w:szCs w:val="24"/>
              </w:rPr>
              <w:t>n+1</w:t>
            </w:r>
          </w:p>
        </w:tc>
        <w:tc>
          <w:tcPr>
            <w:tcW w:w="66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0377D" w:rsidRPr="006563C5" w:rsidRDefault="00F0377D" w:rsidP="00F0377D">
            <w:pPr>
              <w:snapToGrid w:val="0"/>
              <w:jc w:val="center"/>
              <w:rPr>
                <w:rFonts w:ascii="Times New Roman" w:eastAsia="Calibri" w:hAnsi="Times New Roman"/>
                <w:b/>
                <w:color w:val="000000"/>
                <w:kern w:val="2"/>
                <w:sz w:val="24"/>
                <w:szCs w:val="24"/>
              </w:rPr>
            </w:pPr>
            <w:r w:rsidRPr="006563C5">
              <w:rPr>
                <w:rFonts w:ascii="Times New Roman" w:eastAsia="Calibri" w:hAnsi="Times New Roman"/>
                <w:b/>
                <w:color w:val="000000"/>
                <w:kern w:val="2"/>
                <w:sz w:val="24"/>
                <w:szCs w:val="24"/>
              </w:rPr>
              <w:t>Qn+1’</w:t>
            </w:r>
          </w:p>
          <w:p w:rsidR="00F0377D" w:rsidRPr="006563C5" w:rsidRDefault="00F0377D" w:rsidP="00F0377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n+1</w:t>
            </w:r>
          </w:p>
        </w:tc>
      </w:tr>
      <w:tr w:rsidR="00F0377D" w:rsidRPr="006563C5" w:rsidTr="00F0377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F0377D" w:rsidRPr="006563C5" w:rsidTr="00F0377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F0377D" w:rsidRPr="006563C5" w:rsidTr="00F0377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F0377D" w:rsidRPr="006563C5" w:rsidTr="00F0377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F0377D" w:rsidRPr="006563C5" w:rsidTr="00F0377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F0377D" w:rsidRPr="006563C5" w:rsidTr="00F0377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F0377D" w:rsidRPr="006563C5" w:rsidTr="00F0377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F0377D" w:rsidRPr="006563C5" w:rsidTr="00F0377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jc w:val="center"/>
              <w:rPr>
                <w:rFonts w:ascii="Times New Roman" w:hAnsi="Times New Roman"/>
                <w:b/>
                <w:bCs/>
                <w:color w:val="000000"/>
                <w:kern w:val="2"/>
                <w:sz w:val="24"/>
                <w:szCs w:val="24"/>
              </w:rPr>
            </w:pPr>
            <w:r>
              <w:rPr>
                <w:rFonts w:ascii="Times New Roman" w:hAnsi="Times New Roman"/>
                <w:b/>
                <w:bCs/>
                <w:color w:val="000000"/>
                <w:kern w:val="2"/>
                <w:sz w:val="24"/>
                <w:szCs w:val="24"/>
              </w:rPr>
              <w:t>1</w:t>
            </w:r>
          </w:p>
        </w:tc>
      </w:tr>
    </w:tbl>
    <w:p w:rsidR="00BD4B35" w:rsidRPr="006563C5" w:rsidRDefault="009B296E" w:rsidP="00BD4B35">
      <w:pPr>
        <w:widowControl w:val="0"/>
        <w:spacing w:after="0" w:line="100" w:lineRule="atLeast"/>
        <w:rPr>
          <w:rFonts w:ascii="Times New Roman" w:eastAsia="Calibri" w:hAnsi="Times New Roman"/>
          <w:color w:val="000000"/>
          <w:kern w:val="2"/>
          <w:sz w:val="24"/>
          <w:szCs w:val="24"/>
        </w:rPr>
      </w:pPr>
      <w:r w:rsidRPr="006563C5">
        <w:rPr>
          <w:rFonts w:ascii="Times New Roman" w:hAnsi="Times New Roman"/>
          <w:b/>
          <w:bCs/>
          <w:sz w:val="24"/>
          <w:szCs w:val="24"/>
        </w:rPr>
        <w:t xml:space="preserve">                    </w:t>
      </w:r>
      <w:r w:rsidR="00BD4B35" w:rsidRPr="006563C5">
        <w:rPr>
          <w:rFonts w:ascii="Times New Roman" w:hAnsi="Times New Roman"/>
          <w:b/>
          <w:bCs/>
          <w:sz w:val="24"/>
          <w:szCs w:val="24"/>
        </w:rPr>
        <w:t>JKFF</w:t>
      </w: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Default="00BD4B35" w:rsidP="00BD4B35">
      <w:pPr>
        <w:widowControl w:val="0"/>
        <w:spacing w:after="0" w:line="100" w:lineRule="atLeast"/>
        <w:rPr>
          <w:rFonts w:ascii="Times New Roman" w:hAnsi="Times New Roman"/>
          <w:sz w:val="24"/>
          <w:szCs w:val="24"/>
        </w:rPr>
      </w:pPr>
    </w:p>
    <w:p w:rsidR="00F0377D" w:rsidRDefault="00F0377D" w:rsidP="00BD4B35">
      <w:pPr>
        <w:widowControl w:val="0"/>
        <w:spacing w:after="0" w:line="100" w:lineRule="atLeast"/>
        <w:rPr>
          <w:rFonts w:ascii="Times New Roman" w:hAnsi="Times New Roman"/>
          <w:sz w:val="24"/>
          <w:szCs w:val="24"/>
        </w:rPr>
      </w:pPr>
    </w:p>
    <w:p w:rsidR="00F0377D" w:rsidRPr="006563C5" w:rsidRDefault="00F0377D" w:rsidP="00BD4B35">
      <w:pPr>
        <w:widowControl w:val="0"/>
        <w:spacing w:after="0" w:line="100" w:lineRule="atLeast"/>
        <w:rPr>
          <w:rFonts w:ascii="Times New Roman" w:hAnsi="Times New Roman"/>
          <w:sz w:val="24"/>
          <w:szCs w:val="24"/>
        </w:rPr>
      </w:pPr>
      <w:r>
        <w:rPr>
          <w:noProof/>
          <w:lang w:val="en-IN" w:eastAsia="en-IN"/>
        </w:rPr>
        <w:lastRenderedPageBreak/>
        <w:drawing>
          <wp:inline distT="0" distB="0" distL="0" distR="0">
            <wp:extent cx="5038725" cy="2057400"/>
            <wp:effectExtent l="0" t="0" r="9525" b="0"/>
            <wp:docPr id="48" name="Picture 48" descr="Image result for symbol of ic 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ymbol of ic 74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p w:rsidR="00BD4B35" w:rsidRPr="006563C5" w:rsidRDefault="00BD4B35" w:rsidP="00BD4B35">
      <w:pPr>
        <w:widowControl w:val="0"/>
        <w:spacing w:after="0" w:line="100" w:lineRule="atLeast"/>
        <w:rPr>
          <w:rFonts w:ascii="Times New Roman" w:hAnsi="Times New Roman"/>
          <w:sz w:val="24"/>
          <w:szCs w:val="24"/>
        </w:rPr>
      </w:pPr>
    </w:p>
    <w:p w:rsidR="009B296E" w:rsidRPr="006563C5" w:rsidRDefault="009B296E" w:rsidP="00BD4B35">
      <w:pPr>
        <w:widowControl w:val="0"/>
        <w:spacing w:after="0" w:line="100" w:lineRule="atLeast"/>
        <w:rPr>
          <w:rFonts w:ascii="Times New Roman" w:hAnsi="Times New Roman"/>
          <w:sz w:val="24"/>
          <w:szCs w:val="24"/>
        </w:rPr>
      </w:pPr>
    </w:p>
    <w:p w:rsidR="009B296E" w:rsidRPr="006563C5" w:rsidRDefault="009B296E"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855C3A" w:rsidRPr="006563C5" w:rsidRDefault="00855C3A" w:rsidP="00855C3A">
      <w:pPr>
        <w:widowControl w:val="0"/>
        <w:tabs>
          <w:tab w:val="left" w:pos="6404"/>
        </w:tabs>
        <w:spacing w:after="0" w:line="100" w:lineRule="atLeast"/>
        <w:ind w:left="902"/>
        <w:rPr>
          <w:rFonts w:ascii="Times New Roman" w:hAnsi="Times New Roman"/>
          <w:b/>
          <w:bCs/>
          <w:sz w:val="24"/>
          <w:szCs w:val="24"/>
        </w:rPr>
      </w:pPr>
    </w:p>
    <w:p w:rsidR="00BD4B35" w:rsidRPr="006563C5" w:rsidRDefault="00855C3A" w:rsidP="00855C3A">
      <w:pPr>
        <w:widowControl w:val="0"/>
        <w:tabs>
          <w:tab w:val="left" w:pos="6404"/>
        </w:tabs>
        <w:spacing w:after="0" w:line="100" w:lineRule="atLeast"/>
        <w:ind w:left="902"/>
        <w:rPr>
          <w:rFonts w:ascii="Times New Roman" w:hAnsi="Times New Roman"/>
          <w:b/>
          <w:bCs/>
          <w:sz w:val="24"/>
          <w:szCs w:val="24"/>
        </w:rPr>
      </w:pPr>
      <w:r w:rsidRPr="006563C5">
        <w:rPr>
          <w:rFonts w:ascii="Times New Roman" w:hAnsi="Times New Roman"/>
          <w:b/>
          <w:bCs/>
          <w:sz w:val="24"/>
          <w:szCs w:val="24"/>
        </w:rPr>
        <w:t xml:space="preserve">    </w:t>
      </w:r>
      <w:r w:rsidR="00BD4B35" w:rsidRPr="006563C5">
        <w:rPr>
          <w:rFonts w:ascii="Times New Roman" w:hAnsi="Times New Roman"/>
          <w:b/>
          <w:bCs/>
          <w:sz w:val="24"/>
          <w:szCs w:val="24"/>
        </w:rPr>
        <w:t xml:space="preserve">D  FF                             </w:t>
      </w:r>
      <w:r w:rsidR="009B296E" w:rsidRPr="006563C5">
        <w:rPr>
          <w:rFonts w:ascii="Times New Roman" w:hAnsi="Times New Roman"/>
          <w:b/>
          <w:bCs/>
          <w:sz w:val="24"/>
          <w:szCs w:val="24"/>
        </w:rPr>
        <w:t xml:space="preserve">                        </w:t>
      </w:r>
      <w:r w:rsidR="00BD4B35" w:rsidRPr="006563C5">
        <w:rPr>
          <w:rFonts w:ascii="Times New Roman" w:hAnsi="Times New Roman"/>
          <w:b/>
          <w:bCs/>
          <w:sz w:val="24"/>
          <w:szCs w:val="24"/>
        </w:rPr>
        <w:t>Truth Table</w:t>
      </w: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eastAsia="Calibri" w:hAnsi="Times New Roman"/>
          <w:color w:val="000000"/>
          <w:kern w:val="2"/>
          <w:sz w:val="24"/>
          <w:szCs w:val="24"/>
        </w:rPr>
      </w:pPr>
      <w:bookmarkStart w:id="0" w:name="__UnoMark__2790_812910169"/>
      <w:bookmarkEnd w:id="0"/>
    </w:p>
    <w:p w:rsidR="00BD4B35" w:rsidRPr="006563C5" w:rsidRDefault="00BD4B35" w:rsidP="00BD4B35">
      <w:pPr>
        <w:widowControl w:val="0"/>
        <w:spacing w:after="0" w:line="100" w:lineRule="atLeast"/>
        <w:rPr>
          <w:rFonts w:ascii="Times New Roman" w:hAnsi="Times New Roman"/>
          <w:sz w:val="24"/>
          <w:szCs w:val="24"/>
        </w:rPr>
      </w:pPr>
    </w:p>
    <w:tbl>
      <w:tblPr>
        <w:tblpPr w:leftFromText="180" w:rightFromText="180" w:vertAnchor="text" w:horzAnchor="page" w:tblpX="7126" w:tblpY="453"/>
        <w:tblW w:w="0" w:type="auto"/>
        <w:tblLayout w:type="fixed"/>
        <w:tblCellMar>
          <w:left w:w="0" w:type="dxa"/>
          <w:right w:w="0" w:type="dxa"/>
        </w:tblCellMar>
        <w:tblLook w:val="04A0" w:firstRow="1" w:lastRow="0" w:firstColumn="1" w:lastColumn="0" w:noHBand="0" w:noVBand="1"/>
      </w:tblPr>
      <w:tblGrid>
        <w:gridCol w:w="540"/>
        <w:gridCol w:w="930"/>
      </w:tblGrid>
      <w:tr w:rsidR="00F0377D" w:rsidRPr="006563C5" w:rsidTr="00F0377D">
        <w:trPr>
          <w:trHeight w:hRule="exact" w:val="286"/>
        </w:trPr>
        <w:tc>
          <w:tcPr>
            <w:tcW w:w="540" w:type="dxa"/>
            <w:tcBorders>
              <w:top w:val="single" w:sz="4" w:space="0" w:color="000000"/>
              <w:left w:val="single" w:sz="4" w:space="0" w:color="000000"/>
              <w:bottom w:val="single" w:sz="4" w:space="0" w:color="000000"/>
              <w:right w:val="nil"/>
            </w:tcBorders>
            <w:shd w:val="clear" w:color="auto" w:fill="FFFFFF"/>
            <w:hideMark/>
          </w:tcPr>
          <w:p w:rsidR="00F0377D" w:rsidRPr="006563C5" w:rsidRDefault="00F0377D" w:rsidP="00F0377D">
            <w:pPr>
              <w:suppressAutoHyphens/>
              <w:rPr>
                <w:rFonts w:ascii="Times New Roman" w:eastAsia="Calibri" w:hAnsi="Times New Roman"/>
                <w:b/>
                <w:color w:val="000000"/>
                <w:kern w:val="2"/>
                <w:sz w:val="24"/>
                <w:szCs w:val="24"/>
              </w:rPr>
            </w:pPr>
            <w:r w:rsidRPr="006563C5">
              <w:rPr>
                <w:rFonts w:ascii="Times New Roman" w:hAnsi="Times New Roman"/>
                <w:b/>
                <w:sz w:val="24"/>
                <w:szCs w:val="24"/>
              </w:rPr>
              <w:t>D</w:t>
            </w:r>
          </w:p>
        </w:tc>
        <w:tc>
          <w:tcPr>
            <w:tcW w:w="930" w:type="dxa"/>
            <w:tcBorders>
              <w:top w:val="single" w:sz="4" w:space="0" w:color="000000"/>
              <w:left w:val="single" w:sz="4" w:space="0" w:color="000000"/>
              <w:bottom w:val="single" w:sz="4" w:space="0" w:color="000000"/>
              <w:right w:val="single" w:sz="4" w:space="0" w:color="000000"/>
            </w:tcBorders>
            <w:shd w:val="clear" w:color="auto" w:fill="FFFFFF"/>
            <w:hideMark/>
          </w:tcPr>
          <w:p w:rsidR="00F0377D" w:rsidRPr="006563C5" w:rsidRDefault="00F0377D" w:rsidP="00F0377D">
            <w:pPr>
              <w:suppressAutoHyphens/>
              <w:rPr>
                <w:rFonts w:ascii="Times New Roman" w:eastAsia="Calibri" w:hAnsi="Times New Roman"/>
                <w:b/>
                <w:color w:val="000000"/>
                <w:kern w:val="2"/>
                <w:sz w:val="24"/>
                <w:szCs w:val="24"/>
              </w:rPr>
            </w:pPr>
            <w:bookmarkStart w:id="1" w:name="__UnoMark__2791_812910169"/>
            <w:bookmarkStart w:id="2" w:name="__UnoMark__2792_812910169"/>
            <w:bookmarkEnd w:id="1"/>
            <w:bookmarkEnd w:id="2"/>
            <w:r w:rsidRPr="006563C5">
              <w:rPr>
                <w:rFonts w:ascii="Times New Roman" w:hAnsi="Times New Roman"/>
                <w:b/>
                <w:sz w:val="24"/>
                <w:szCs w:val="24"/>
              </w:rPr>
              <w:t>O/P</w:t>
            </w:r>
          </w:p>
        </w:tc>
      </w:tr>
      <w:tr w:rsidR="00F0377D" w:rsidRPr="006563C5" w:rsidTr="00F0377D">
        <w:trPr>
          <w:trHeight w:hRule="exact" w:val="287"/>
        </w:trPr>
        <w:tc>
          <w:tcPr>
            <w:tcW w:w="540"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color w:val="000000"/>
                <w:kern w:val="2"/>
                <w:sz w:val="24"/>
                <w:szCs w:val="24"/>
              </w:rPr>
            </w:pPr>
            <w:bookmarkStart w:id="3" w:name="__UnoMark__2793_812910169"/>
            <w:bookmarkStart w:id="4" w:name="__UnoMark__2794_812910169"/>
            <w:bookmarkEnd w:id="3"/>
            <w:bookmarkEnd w:id="4"/>
            <w:r>
              <w:rPr>
                <w:rFonts w:ascii="Times New Roman" w:eastAsia="Calibri" w:hAnsi="Times New Roman"/>
                <w:color w:val="000000"/>
                <w:kern w:val="2"/>
                <w:sz w:val="24"/>
                <w:szCs w:val="24"/>
              </w:rPr>
              <w:t>0</w:t>
            </w:r>
          </w:p>
        </w:tc>
        <w:tc>
          <w:tcPr>
            <w:tcW w:w="9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F0377D" w:rsidRPr="006563C5" w:rsidRDefault="00F0377D" w:rsidP="00F0377D">
            <w:pPr>
              <w:suppressAutoHyphens/>
              <w:jc w:val="center"/>
              <w:rPr>
                <w:rFonts w:ascii="Times New Roman" w:eastAsia="Calibri" w:hAnsi="Times New Roman"/>
                <w:color w:val="000000"/>
                <w:kern w:val="2"/>
                <w:sz w:val="24"/>
                <w:szCs w:val="24"/>
              </w:rPr>
            </w:pPr>
            <w:bookmarkStart w:id="5" w:name="__UnoMark__2795_812910169"/>
            <w:bookmarkStart w:id="6" w:name="__UnoMark__2796_812910169"/>
            <w:bookmarkEnd w:id="5"/>
            <w:bookmarkEnd w:id="6"/>
            <w:r>
              <w:rPr>
                <w:rFonts w:ascii="Times New Roman" w:eastAsia="Calibri" w:hAnsi="Times New Roman"/>
                <w:color w:val="000000"/>
                <w:kern w:val="2"/>
                <w:sz w:val="24"/>
                <w:szCs w:val="24"/>
              </w:rPr>
              <w:t>0</w:t>
            </w:r>
          </w:p>
        </w:tc>
      </w:tr>
      <w:tr w:rsidR="00F0377D" w:rsidRPr="006563C5" w:rsidTr="00F0377D">
        <w:trPr>
          <w:trHeight w:hRule="exact" w:val="284"/>
        </w:trPr>
        <w:tc>
          <w:tcPr>
            <w:tcW w:w="540" w:type="dxa"/>
            <w:tcBorders>
              <w:top w:val="single" w:sz="4" w:space="0" w:color="000000"/>
              <w:left w:val="single" w:sz="4" w:space="0" w:color="000000"/>
              <w:bottom w:val="single" w:sz="4" w:space="0" w:color="000000"/>
              <w:right w:val="nil"/>
            </w:tcBorders>
            <w:shd w:val="clear" w:color="auto" w:fill="FFFFFF"/>
            <w:vAlign w:val="center"/>
            <w:hideMark/>
          </w:tcPr>
          <w:p w:rsidR="00F0377D" w:rsidRPr="006563C5" w:rsidRDefault="00F0377D" w:rsidP="00F0377D">
            <w:pPr>
              <w:suppressAutoHyphens/>
              <w:jc w:val="center"/>
              <w:rPr>
                <w:rFonts w:ascii="Times New Roman" w:eastAsia="Calibri" w:hAnsi="Times New Roman"/>
                <w:color w:val="000000"/>
                <w:kern w:val="2"/>
                <w:sz w:val="24"/>
                <w:szCs w:val="24"/>
              </w:rPr>
            </w:pPr>
            <w:bookmarkStart w:id="7" w:name="__UnoMark__2797_812910169"/>
            <w:bookmarkStart w:id="8" w:name="__UnoMark__2798_812910169"/>
            <w:bookmarkEnd w:id="7"/>
            <w:bookmarkEnd w:id="8"/>
            <w:r>
              <w:rPr>
                <w:rFonts w:ascii="Times New Roman" w:eastAsia="Calibri" w:hAnsi="Times New Roman"/>
                <w:color w:val="000000"/>
                <w:kern w:val="2"/>
                <w:sz w:val="24"/>
                <w:szCs w:val="24"/>
              </w:rPr>
              <w:t>1</w:t>
            </w:r>
          </w:p>
        </w:tc>
        <w:tc>
          <w:tcPr>
            <w:tcW w:w="9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F0377D" w:rsidRPr="006563C5" w:rsidRDefault="00F0377D" w:rsidP="00F0377D">
            <w:pPr>
              <w:suppressAutoHyphens/>
              <w:jc w:val="center"/>
              <w:rPr>
                <w:rFonts w:ascii="Times New Roman" w:eastAsia="Calibri" w:hAnsi="Times New Roman"/>
                <w:color w:val="000000"/>
                <w:kern w:val="2"/>
                <w:sz w:val="24"/>
                <w:szCs w:val="24"/>
              </w:rPr>
            </w:pPr>
            <w:bookmarkStart w:id="9" w:name="__UnoMark__2799_812910169"/>
            <w:bookmarkEnd w:id="9"/>
            <w:r>
              <w:rPr>
                <w:rFonts w:ascii="Times New Roman" w:eastAsia="Calibri" w:hAnsi="Times New Roman"/>
                <w:color w:val="000000"/>
                <w:kern w:val="2"/>
                <w:sz w:val="24"/>
                <w:szCs w:val="24"/>
              </w:rPr>
              <w:t>1</w:t>
            </w:r>
          </w:p>
        </w:tc>
      </w:tr>
    </w:tbl>
    <w:p w:rsidR="00BD4B35" w:rsidRPr="006563C5" w:rsidRDefault="00F0377D" w:rsidP="00BD4B35">
      <w:pPr>
        <w:widowControl w:val="0"/>
        <w:spacing w:after="0" w:line="100" w:lineRule="atLeast"/>
        <w:rPr>
          <w:rFonts w:ascii="Times New Roman" w:hAnsi="Times New Roman"/>
          <w:sz w:val="24"/>
          <w:szCs w:val="24"/>
        </w:rPr>
      </w:pPr>
      <w:r>
        <w:rPr>
          <w:noProof/>
          <w:lang w:val="en-IN" w:eastAsia="en-IN"/>
        </w:rPr>
        <w:drawing>
          <wp:inline distT="0" distB="0" distL="0" distR="0">
            <wp:extent cx="1981200" cy="1447800"/>
            <wp:effectExtent l="0" t="0" r="0" b="0"/>
            <wp:docPr id="51" name="Picture 51" descr="Image result for d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 flip flo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1200" cy="1447800"/>
                    </a:xfrm>
                    <a:prstGeom prst="rect">
                      <a:avLst/>
                    </a:prstGeom>
                    <a:noFill/>
                    <a:ln>
                      <a:noFill/>
                    </a:ln>
                  </pic:spPr>
                </pic:pic>
              </a:graphicData>
            </a:graphic>
          </wp:inline>
        </w:drawing>
      </w: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9B296E" w:rsidRPr="006563C5" w:rsidRDefault="009B296E" w:rsidP="00BD4B35">
      <w:pPr>
        <w:widowControl w:val="0"/>
        <w:spacing w:after="0" w:line="100" w:lineRule="atLeast"/>
        <w:rPr>
          <w:rFonts w:ascii="Times New Roman" w:hAnsi="Times New Roman"/>
          <w:sz w:val="24"/>
          <w:szCs w:val="24"/>
        </w:rPr>
      </w:pPr>
    </w:p>
    <w:p w:rsidR="009B296E" w:rsidRPr="006563C5" w:rsidRDefault="009B296E" w:rsidP="00BD4B35">
      <w:pPr>
        <w:widowControl w:val="0"/>
        <w:spacing w:after="0" w:line="100" w:lineRule="atLeast"/>
        <w:rPr>
          <w:rFonts w:ascii="Times New Roman" w:hAnsi="Times New Roman"/>
          <w:sz w:val="24"/>
          <w:szCs w:val="24"/>
        </w:rPr>
      </w:pPr>
    </w:p>
    <w:p w:rsidR="00BD4B35" w:rsidRPr="006563C5" w:rsidRDefault="00BD4B35" w:rsidP="00BD4B35">
      <w:pPr>
        <w:widowControl w:val="0"/>
        <w:spacing w:after="0" w:line="100" w:lineRule="atLeast"/>
        <w:rPr>
          <w:rFonts w:ascii="Times New Roman" w:hAnsi="Times New Roman"/>
          <w:sz w:val="24"/>
          <w:szCs w:val="24"/>
        </w:rPr>
      </w:pPr>
    </w:p>
    <w:p w:rsidR="00BD4B35" w:rsidRPr="006563C5" w:rsidRDefault="00855C3A" w:rsidP="00BD4B35">
      <w:pPr>
        <w:widowControl w:val="0"/>
        <w:spacing w:after="0" w:line="100" w:lineRule="atLeast"/>
        <w:ind w:left="100"/>
        <w:rPr>
          <w:rFonts w:ascii="Times New Roman" w:hAnsi="Times New Roman"/>
          <w:sz w:val="24"/>
          <w:szCs w:val="24"/>
        </w:rPr>
      </w:pPr>
      <w:r w:rsidRPr="006563C5">
        <w:rPr>
          <w:rFonts w:ascii="Times New Roman" w:hAnsi="Times New Roman"/>
          <w:b/>
          <w:bCs/>
          <w:sz w:val="24"/>
          <w:szCs w:val="24"/>
        </w:rPr>
        <w:t xml:space="preserve">                  </w:t>
      </w:r>
      <w:r w:rsidR="00BD4B35" w:rsidRPr="006563C5">
        <w:rPr>
          <w:rFonts w:ascii="Times New Roman" w:hAnsi="Times New Roman"/>
          <w:b/>
          <w:bCs/>
          <w:sz w:val="24"/>
          <w:szCs w:val="24"/>
        </w:rPr>
        <w:t>T</w:t>
      </w:r>
      <w:r w:rsidR="009B296E" w:rsidRPr="006563C5">
        <w:rPr>
          <w:rFonts w:ascii="Times New Roman" w:hAnsi="Times New Roman"/>
          <w:b/>
          <w:bCs/>
          <w:sz w:val="24"/>
          <w:szCs w:val="24"/>
        </w:rPr>
        <w:t>FF</w:t>
      </w:r>
      <w:r w:rsidR="009B296E" w:rsidRPr="006563C5">
        <w:rPr>
          <w:rFonts w:ascii="Times New Roman" w:hAnsi="Times New Roman"/>
          <w:b/>
          <w:bCs/>
          <w:sz w:val="24"/>
          <w:szCs w:val="24"/>
        </w:rPr>
        <w:tab/>
      </w:r>
      <w:r w:rsidR="009B296E" w:rsidRPr="006563C5">
        <w:rPr>
          <w:rFonts w:ascii="Times New Roman" w:hAnsi="Times New Roman"/>
          <w:b/>
          <w:bCs/>
          <w:sz w:val="24"/>
          <w:szCs w:val="24"/>
        </w:rPr>
        <w:tab/>
      </w:r>
      <w:r w:rsidR="009B296E" w:rsidRPr="006563C5">
        <w:rPr>
          <w:rFonts w:ascii="Times New Roman" w:hAnsi="Times New Roman"/>
          <w:b/>
          <w:bCs/>
          <w:sz w:val="24"/>
          <w:szCs w:val="24"/>
        </w:rPr>
        <w:tab/>
        <w:t xml:space="preserve">                        </w:t>
      </w:r>
      <w:r w:rsidR="00BD4B35" w:rsidRPr="006563C5">
        <w:rPr>
          <w:rFonts w:ascii="Times New Roman" w:hAnsi="Times New Roman"/>
          <w:b/>
          <w:bCs/>
          <w:sz w:val="24"/>
          <w:szCs w:val="24"/>
        </w:rPr>
        <w:t>Truth Table</w:t>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r w:rsidR="00BD4B35" w:rsidRPr="006563C5">
        <w:rPr>
          <w:rFonts w:ascii="Times New Roman" w:hAnsi="Times New Roman"/>
          <w:b/>
          <w:bCs/>
          <w:sz w:val="24"/>
          <w:szCs w:val="24"/>
        </w:rPr>
        <w:tab/>
      </w:r>
    </w:p>
    <w:p w:rsidR="00BD4B35" w:rsidRPr="006563C5" w:rsidRDefault="00BD4B35" w:rsidP="00BD4B35">
      <w:pPr>
        <w:widowControl w:val="0"/>
        <w:spacing w:after="0" w:line="100" w:lineRule="atLeast"/>
        <w:ind w:left="100"/>
        <w:rPr>
          <w:rFonts w:ascii="Times New Roman" w:eastAsia="Calibri" w:hAnsi="Times New Roman"/>
          <w:color w:val="000000"/>
          <w:kern w:val="2"/>
          <w:sz w:val="24"/>
          <w:szCs w:val="24"/>
        </w:rPr>
      </w:pPr>
      <w:bookmarkStart w:id="10" w:name="__UnoMark__2839_812910169"/>
      <w:bookmarkEnd w:id="10"/>
    </w:p>
    <w:p w:rsidR="00BD4B35" w:rsidRPr="006563C5" w:rsidRDefault="00BD4B35" w:rsidP="00BD4B35">
      <w:pPr>
        <w:widowControl w:val="0"/>
        <w:spacing w:after="0" w:line="100" w:lineRule="atLeast"/>
        <w:rPr>
          <w:rFonts w:ascii="Times New Roman" w:hAnsi="Times New Roman"/>
          <w:sz w:val="24"/>
          <w:szCs w:val="24"/>
        </w:rPr>
      </w:pPr>
    </w:p>
    <w:p w:rsidR="00BD4B35" w:rsidRDefault="00AB3E3D" w:rsidP="00BD4B35">
      <w:pPr>
        <w:widowControl w:val="0"/>
        <w:spacing w:after="0" w:line="100" w:lineRule="atLeast"/>
        <w:rPr>
          <w:rFonts w:ascii="Times New Roman" w:hAnsi="Times New Roman"/>
          <w:sz w:val="24"/>
          <w:szCs w:val="24"/>
        </w:rPr>
      </w:pPr>
      <w:r>
        <w:rPr>
          <w:noProof/>
          <w:lang w:val="en-IN" w:eastAsia="en-IN"/>
        </w:rPr>
        <w:lastRenderedPageBreak/>
        <w:drawing>
          <wp:inline distT="0" distB="0" distL="0" distR="0">
            <wp:extent cx="1409700" cy="1409700"/>
            <wp:effectExtent l="0" t="0" r="0" b="0"/>
            <wp:docPr id="57" name="Picture 57" descr="Image result for t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 flip flo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AB3E3D" w:rsidRDefault="00AB3E3D" w:rsidP="00BD4B35">
      <w:pPr>
        <w:widowControl w:val="0"/>
        <w:spacing w:after="0" w:line="100" w:lineRule="atLeast"/>
        <w:rPr>
          <w:rFonts w:ascii="Times New Roman" w:hAnsi="Times New Roman"/>
          <w:sz w:val="24"/>
          <w:szCs w:val="24"/>
        </w:rPr>
      </w:pPr>
    </w:p>
    <w:p w:rsidR="00AB3E3D" w:rsidRPr="006563C5" w:rsidRDefault="00AB3E3D" w:rsidP="00BD4B35">
      <w:pPr>
        <w:widowControl w:val="0"/>
        <w:spacing w:after="0" w:line="100" w:lineRule="atLeast"/>
        <w:rPr>
          <w:rFonts w:ascii="Times New Roman" w:hAnsi="Times New Roman"/>
          <w:sz w:val="24"/>
          <w:szCs w:val="24"/>
        </w:rPr>
      </w:pPr>
    </w:p>
    <w:p w:rsidR="00BD4B35" w:rsidRPr="006563C5" w:rsidRDefault="00AB3E3D" w:rsidP="00BD4B35">
      <w:pPr>
        <w:widowControl w:val="0"/>
        <w:spacing w:after="0" w:line="100" w:lineRule="atLeast"/>
        <w:ind w:left="100"/>
        <w:rPr>
          <w:rFonts w:ascii="Times New Roman" w:hAnsi="Times New Roman"/>
          <w:sz w:val="24"/>
          <w:szCs w:val="24"/>
        </w:rPr>
      </w:pPr>
      <w:r>
        <w:rPr>
          <w:noProof/>
          <w:lang w:val="en-IN" w:eastAsia="en-IN"/>
        </w:rPr>
        <w:drawing>
          <wp:inline distT="0" distB="0" distL="0" distR="0">
            <wp:extent cx="3333750" cy="1509623"/>
            <wp:effectExtent l="0" t="0" r="0" b="0"/>
            <wp:docPr id="56" name="Picture 56" descr="Image result for t flip flop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 flip flop truth tab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8393" cy="1511725"/>
                    </a:xfrm>
                    <a:prstGeom prst="rect">
                      <a:avLst/>
                    </a:prstGeom>
                    <a:noFill/>
                    <a:ln>
                      <a:noFill/>
                    </a:ln>
                  </pic:spPr>
                </pic:pic>
              </a:graphicData>
            </a:graphic>
          </wp:inline>
        </w:drawing>
      </w:r>
    </w:p>
    <w:p w:rsidR="00BD4B35" w:rsidRPr="006563C5" w:rsidRDefault="00BD4B35" w:rsidP="00BD4B35">
      <w:pPr>
        <w:widowControl w:val="0"/>
        <w:spacing w:after="0" w:line="100" w:lineRule="atLeast"/>
        <w:ind w:left="100"/>
        <w:rPr>
          <w:rFonts w:ascii="Times New Roman" w:hAnsi="Times New Roman"/>
          <w:sz w:val="24"/>
          <w:szCs w:val="24"/>
        </w:rPr>
      </w:pPr>
    </w:p>
    <w:p w:rsidR="00BD4B35" w:rsidRPr="006563C5" w:rsidRDefault="00BD4B35" w:rsidP="00BD4B35">
      <w:pPr>
        <w:widowControl w:val="0"/>
        <w:spacing w:after="0" w:line="100" w:lineRule="atLeast"/>
        <w:ind w:left="100"/>
        <w:rPr>
          <w:rFonts w:ascii="Times New Roman" w:hAnsi="Times New Roman"/>
          <w:b/>
          <w:bCs/>
          <w:sz w:val="24"/>
          <w:szCs w:val="24"/>
        </w:rPr>
      </w:pPr>
    </w:p>
    <w:p w:rsidR="00BD4B35" w:rsidRPr="006563C5" w:rsidRDefault="00BD4B35" w:rsidP="00BD4B35">
      <w:pPr>
        <w:widowControl w:val="0"/>
        <w:spacing w:after="0" w:line="100" w:lineRule="atLeast"/>
        <w:ind w:left="100"/>
        <w:rPr>
          <w:rFonts w:ascii="Times New Roman" w:hAnsi="Times New Roman"/>
          <w:b/>
          <w:bCs/>
          <w:sz w:val="24"/>
          <w:szCs w:val="24"/>
        </w:rPr>
      </w:pPr>
    </w:p>
    <w:p w:rsidR="00BD4B35" w:rsidRPr="006563C5" w:rsidRDefault="00BD4B35" w:rsidP="00BD4B35">
      <w:pPr>
        <w:widowControl w:val="0"/>
        <w:spacing w:after="0" w:line="100" w:lineRule="atLeast"/>
        <w:ind w:left="100"/>
        <w:rPr>
          <w:rFonts w:ascii="Times New Roman" w:hAnsi="Times New Roman"/>
          <w:b/>
          <w:bCs/>
          <w:sz w:val="24"/>
          <w:szCs w:val="24"/>
        </w:rPr>
      </w:pPr>
    </w:p>
    <w:p w:rsidR="00704F90" w:rsidRPr="006563C5" w:rsidRDefault="00704F90" w:rsidP="00BD4B35">
      <w:pPr>
        <w:widowControl w:val="0"/>
        <w:spacing w:after="0" w:line="100" w:lineRule="atLeast"/>
        <w:ind w:left="100"/>
        <w:rPr>
          <w:rFonts w:ascii="Times New Roman" w:hAnsi="Times New Roman"/>
          <w:b/>
          <w:bCs/>
          <w:sz w:val="24"/>
          <w:szCs w:val="24"/>
        </w:rPr>
      </w:pPr>
    </w:p>
    <w:p w:rsidR="00704F90" w:rsidRPr="006563C5" w:rsidRDefault="00704F90" w:rsidP="00BD4B35">
      <w:pPr>
        <w:widowControl w:val="0"/>
        <w:spacing w:after="0" w:line="100" w:lineRule="atLeast"/>
        <w:ind w:left="100"/>
        <w:rPr>
          <w:rFonts w:ascii="Times New Roman" w:hAnsi="Times New Roman"/>
          <w:b/>
          <w:bCs/>
          <w:sz w:val="24"/>
          <w:szCs w:val="24"/>
        </w:rPr>
      </w:pPr>
    </w:p>
    <w:p w:rsidR="00704F90" w:rsidRPr="006563C5" w:rsidRDefault="00704F90" w:rsidP="00BD4B35">
      <w:pPr>
        <w:widowControl w:val="0"/>
        <w:spacing w:after="0" w:line="100" w:lineRule="atLeast"/>
        <w:ind w:left="100"/>
        <w:rPr>
          <w:rFonts w:ascii="Times New Roman" w:hAnsi="Times New Roman"/>
          <w:b/>
          <w:bCs/>
          <w:sz w:val="24"/>
          <w:szCs w:val="24"/>
        </w:rPr>
      </w:pPr>
    </w:p>
    <w:p w:rsidR="00704F90" w:rsidRPr="006563C5" w:rsidRDefault="00704F90" w:rsidP="00BD4B35">
      <w:pPr>
        <w:widowControl w:val="0"/>
        <w:spacing w:after="0" w:line="100" w:lineRule="atLeast"/>
        <w:ind w:left="100"/>
        <w:rPr>
          <w:rFonts w:ascii="Times New Roman" w:hAnsi="Times New Roman"/>
          <w:b/>
          <w:bCs/>
          <w:sz w:val="24"/>
          <w:szCs w:val="24"/>
        </w:rPr>
      </w:pPr>
    </w:p>
    <w:p w:rsidR="00BD4B35" w:rsidRPr="006563C5" w:rsidRDefault="00BD4B35" w:rsidP="00BD4B35">
      <w:pPr>
        <w:widowControl w:val="0"/>
        <w:spacing w:after="0" w:line="100" w:lineRule="atLeast"/>
        <w:ind w:left="100"/>
        <w:rPr>
          <w:rFonts w:ascii="Times New Roman" w:hAnsi="Times New Roman"/>
          <w:sz w:val="24"/>
          <w:szCs w:val="24"/>
        </w:rPr>
      </w:pPr>
      <w:r w:rsidRPr="006563C5">
        <w:rPr>
          <w:rFonts w:ascii="Times New Roman" w:hAnsi="Times New Roman"/>
          <w:b/>
          <w:bCs/>
          <w:sz w:val="24"/>
          <w:szCs w:val="24"/>
        </w:rPr>
        <w:t>Diagram</w:t>
      </w:r>
      <w:r w:rsidR="00704F90" w:rsidRPr="006563C5">
        <w:rPr>
          <w:rFonts w:ascii="Times New Roman" w:hAnsi="Times New Roman"/>
          <w:b/>
          <w:bCs/>
          <w:sz w:val="24"/>
          <w:szCs w:val="24"/>
        </w:rPr>
        <w:t xml:space="preserve"> </w:t>
      </w:r>
      <w:r w:rsidRPr="006563C5">
        <w:rPr>
          <w:rFonts w:ascii="Times New Roman" w:hAnsi="Times New Roman"/>
          <w:b/>
          <w:bCs/>
          <w:sz w:val="24"/>
          <w:szCs w:val="24"/>
        </w:rPr>
        <w:t>of</w:t>
      </w:r>
      <w:r w:rsidR="00704F90" w:rsidRPr="006563C5">
        <w:rPr>
          <w:rFonts w:ascii="Times New Roman" w:hAnsi="Times New Roman"/>
          <w:b/>
          <w:bCs/>
          <w:sz w:val="24"/>
          <w:szCs w:val="24"/>
        </w:rPr>
        <w:t xml:space="preserve"> </w:t>
      </w:r>
      <w:r w:rsidRPr="006563C5">
        <w:rPr>
          <w:rFonts w:ascii="Times New Roman" w:hAnsi="Times New Roman"/>
          <w:b/>
          <w:bCs/>
          <w:sz w:val="24"/>
          <w:szCs w:val="24"/>
        </w:rPr>
        <w:t>JK</w:t>
      </w:r>
      <w:r w:rsidR="00704F90" w:rsidRPr="006563C5">
        <w:rPr>
          <w:rFonts w:ascii="Times New Roman" w:hAnsi="Times New Roman"/>
          <w:b/>
          <w:bCs/>
          <w:sz w:val="24"/>
          <w:szCs w:val="24"/>
        </w:rPr>
        <w:t xml:space="preserve"> </w:t>
      </w:r>
      <w:r w:rsidRPr="006563C5">
        <w:rPr>
          <w:rFonts w:ascii="Times New Roman" w:hAnsi="Times New Roman"/>
          <w:b/>
          <w:bCs/>
          <w:sz w:val="24"/>
          <w:szCs w:val="24"/>
        </w:rPr>
        <w:t>Flip</w:t>
      </w:r>
      <w:r w:rsidR="00704F90" w:rsidRPr="006563C5">
        <w:rPr>
          <w:rFonts w:ascii="Times New Roman" w:hAnsi="Times New Roman"/>
          <w:b/>
          <w:bCs/>
          <w:sz w:val="24"/>
          <w:szCs w:val="24"/>
        </w:rPr>
        <w:t xml:space="preserve"> </w:t>
      </w:r>
      <w:r w:rsidRPr="006563C5">
        <w:rPr>
          <w:rFonts w:ascii="Times New Roman" w:hAnsi="Times New Roman"/>
          <w:b/>
          <w:bCs/>
          <w:sz w:val="24"/>
          <w:szCs w:val="24"/>
        </w:rPr>
        <w:t>Flop</w:t>
      </w:r>
      <w:r w:rsidR="00704F90" w:rsidRPr="006563C5">
        <w:rPr>
          <w:rFonts w:ascii="Times New Roman" w:hAnsi="Times New Roman"/>
          <w:b/>
          <w:bCs/>
          <w:sz w:val="24"/>
          <w:szCs w:val="24"/>
        </w:rPr>
        <w:t xml:space="preserve"> </w:t>
      </w:r>
      <w:r w:rsidRPr="006563C5">
        <w:rPr>
          <w:rFonts w:ascii="Times New Roman" w:hAnsi="Times New Roman"/>
          <w:b/>
          <w:bCs/>
          <w:sz w:val="24"/>
          <w:szCs w:val="24"/>
        </w:rPr>
        <w:t>using</w:t>
      </w:r>
      <w:r w:rsidR="00704F90" w:rsidRPr="006563C5">
        <w:rPr>
          <w:rFonts w:ascii="Times New Roman" w:hAnsi="Times New Roman"/>
          <w:b/>
          <w:bCs/>
          <w:sz w:val="24"/>
          <w:szCs w:val="24"/>
        </w:rPr>
        <w:t xml:space="preserve"> </w:t>
      </w:r>
      <w:r w:rsidRPr="006563C5">
        <w:rPr>
          <w:rFonts w:ascii="Times New Roman" w:hAnsi="Times New Roman"/>
          <w:b/>
          <w:bCs/>
          <w:sz w:val="24"/>
          <w:szCs w:val="24"/>
        </w:rPr>
        <w:t>NAND</w:t>
      </w:r>
      <w:r w:rsidR="00704F90" w:rsidRPr="006563C5">
        <w:rPr>
          <w:rFonts w:ascii="Times New Roman" w:hAnsi="Times New Roman"/>
          <w:b/>
          <w:bCs/>
          <w:sz w:val="24"/>
          <w:szCs w:val="24"/>
        </w:rPr>
        <w:t xml:space="preserve"> </w:t>
      </w:r>
      <w:r w:rsidRPr="006563C5">
        <w:rPr>
          <w:rFonts w:ascii="Times New Roman" w:hAnsi="Times New Roman"/>
          <w:b/>
          <w:bCs/>
          <w:sz w:val="24"/>
          <w:szCs w:val="24"/>
        </w:rPr>
        <w:t>gates</w:t>
      </w:r>
    </w:p>
    <w:p w:rsidR="00BD4B35" w:rsidRPr="006563C5" w:rsidRDefault="00BD4B35"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AB3E3D" w:rsidP="00BD4B35">
      <w:pPr>
        <w:widowControl w:val="0"/>
        <w:spacing w:after="0" w:line="100" w:lineRule="atLeast"/>
        <w:rPr>
          <w:rFonts w:ascii="Times New Roman" w:hAnsi="Times New Roman"/>
          <w:noProof/>
        </w:rPr>
      </w:pPr>
      <w:r w:rsidRPr="00AB3E3D">
        <w:rPr>
          <w:rFonts w:ascii="Times New Roman" w:hAnsi="Times New Roman"/>
          <w:noProof/>
          <w:lang w:val="en-IN" w:eastAsia="en-IN"/>
        </w:rPr>
        <w:drawing>
          <wp:anchor distT="0" distB="0" distL="114300" distR="114300" simplePos="0" relativeHeight="251684352" behindDoc="0" locked="0" layoutInCell="1" allowOverlap="1">
            <wp:simplePos x="0" y="0"/>
            <wp:positionH relativeFrom="column">
              <wp:posOffset>0</wp:posOffset>
            </wp:positionH>
            <wp:positionV relativeFrom="paragraph">
              <wp:posOffset>161925</wp:posOffset>
            </wp:positionV>
            <wp:extent cx="2867025" cy="1590675"/>
            <wp:effectExtent l="0" t="0" r="9525" b="9525"/>
            <wp:wrapSquare wrapText="bothSides"/>
            <wp:docPr id="58" name="Picture 58" descr="C:\Users\Ketan Sha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tan Shah\Desktop\downloa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noProof/>
        </w:rPr>
      </w:pPr>
    </w:p>
    <w:p w:rsidR="009B296E" w:rsidRPr="006563C5" w:rsidRDefault="009B296E" w:rsidP="00BD4B35">
      <w:pPr>
        <w:widowControl w:val="0"/>
        <w:spacing w:after="0" w:line="100" w:lineRule="atLeast"/>
        <w:rPr>
          <w:rFonts w:ascii="Times New Roman" w:hAnsi="Times New Roman"/>
          <w:b/>
          <w:iCs/>
        </w:rPr>
      </w:pPr>
    </w:p>
    <w:p w:rsidR="00AB3E3D" w:rsidRDefault="00AB3E3D" w:rsidP="00BD4B35">
      <w:pPr>
        <w:spacing w:after="0"/>
        <w:jc w:val="both"/>
        <w:rPr>
          <w:rFonts w:ascii="Times New Roman" w:hAnsi="Times New Roman"/>
          <w:b/>
          <w:iCs/>
          <w:sz w:val="24"/>
          <w:szCs w:val="24"/>
        </w:rPr>
      </w:pPr>
    </w:p>
    <w:p w:rsidR="00AB3E3D" w:rsidRDefault="00AB3E3D" w:rsidP="00BD4B35">
      <w:pPr>
        <w:spacing w:after="0"/>
        <w:jc w:val="both"/>
        <w:rPr>
          <w:rFonts w:ascii="Times New Roman" w:hAnsi="Times New Roman"/>
          <w:b/>
          <w:iCs/>
          <w:sz w:val="24"/>
          <w:szCs w:val="24"/>
        </w:rPr>
      </w:pPr>
    </w:p>
    <w:p w:rsidR="00AB3E3D" w:rsidRDefault="00AB3E3D" w:rsidP="00BD4B35">
      <w:pPr>
        <w:spacing w:after="0"/>
        <w:jc w:val="both"/>
        <w:rPr>
          <w:rFonts w:ascii="Times New Roman" w:hAnsi="Times New Roman"/>
          <w:b/>
          <w:iCs/>
          <w:sz w:val="24"/>
          <w:szCs w:val="24"/>
        </w:rPr>
      </w:pPr>
    </w:p>
    <w:p w:rsidR="00AB3E3D" w:rsidRDefault="00AB3E3D" w:rsidP="00BD4B35">
      <w:pPr>
        <w:spacing w:after="0"/>
        <w:jc w:val="both"/>
        <w:rPr>
          <w:rFonts w:ascii="Times New Roman" w:hAnsi="Times New Roman"/>
          <w:b/>
          <w:iCs/>
          <w:sz w:val="24"/>
          <w:szCs w:val="24"/>
        </w:rPr>
      </w:pPr>
    </w:p>
    <w:p w:rsidR="00AB3E3D" w:rsidRDefault="00AB3E3D" w:rsidP="00BD4B35">
      <w:pPr>
        <w:spacing w:after="0"/>
        <w:jc w:val="both"/>
        <w:rPr>
          <w:rFonts w:ascii="Times New Roman" w:hAnsi="Times New Roman"/>
          <w:b/>
          <w:iCs/>
          <w:sz w:val="24"/>
          <w:szCs w:val="24"/>
        </w:rPr>
      </w:pPr>
    </w:p>
    <w:p w:rsidR="00AB3E3D" w:rsidRDefault="00AB3E3D" w:rsidP="00BD4B35">
      <w:pPr>
        <w:spacing w:after="0"/>
        <w:jc w:val="both"/>
        <w:rPr>
          <w:rFonts w:ascii="Times New Roman" w:hAnsi="Times New Roman"/>
          <w:b/>
          <w:iCs/>
          <w:sz w:val="24"/>
          <w:szCs w:val="24"/>
        </w:rPr>
      </w:pPr>
    </w:p>
    <w:p w:rsidR="00BD4B35" w:rsidRPr="006563C5" w:rsidRDefault="00BD4B35" w:rsidP="00BD4B35">
      <w:pPr>
        <w:spacing w:after="0"/>
        <w:jc w:val="both"/>
        <w:rPr>
          <w:rFonts w:ascii="Times New Roman" w:hAnsi="Times New Roman"/>
          <w:b/>
          <w:iCs/>
          <w:sz w:val="24"/>
          <w:szCs w:val="24"/>
        </w:rPr>
      </w:pPr>
      <w:r w:rsidRPr="006563C5">
        <w:rPr>
          <w:rFonts w:ascii="Times New Roman" w:hAnsi="Times New Roman"/>
          <w:b/>
          <w:iCs/>
          <w:sz w:val="24"/>
          <w:szCs w:val="24"/>
        </w:rPr>
        <w:t xml:space="preserve">Conclusion: </w:t>
      </w:r>
    </w:p>
    <w:p w:rsidR="009B296E" w:rsidRPr="006563C5" w:rsidRDefault="009B296E" w:rsidP="00BD4B35">
      <w:pPr>
        <w:spacing w:after="0"/>
        <w:jc w:val="both"/>
        <w:rPr>
          <w:rFonts w:ascii="Times New Roman" w:hAnsi="Times New Roman"/>
          <w:b/>
          <w:iCs/>
          <w:sz w:val="24"/>
          <w:szCs w:val="24"/>
        </w:rPr>
      </w:pPr>
    </w:p>
    <w:p w:rsidR="009B296E" w:rsidRPr="006563C5" w:rsidRDefault="00AB3E3D" w:rsidP="00BD4B35">
      <w:pPr>
        <w:spacing w:after="0"/>
        <w:jc w:val="both"/>
        <w:rPr>
          <w:rFonts w:ascii="Times New Roman" w:hAnsi="Times New Roman"/>
          <w:b/>
          <w:iCs/>
          <w:sz w:val="24"/>
          <w:szCs w:val="24"/>
        </w:rPr>
      </w:pPr>
      <w:r>
        <w:rPr>
          <w:rFonts w:ascii="Times New Roman" w:hAnsi="Times New Roman"/>
          <w:sz w:val="24"/>
          <w:szCs w:val="24"/>
          <w:lang w:val="en-IN"/>
        </w:rPr>
        <w:t>Hence d</w:t>
      </w:r>
      <w:r w:rsidRPr="008E5FD4">
        <w:rPr>
          <w:rFonts w:ascii="Times New Roman" w:hAnsi="Times New Roman"/>
          <w:sz w:val="24"/>
          <w:szCs w:val="24"/>
          <w:lang w:val="en-IN"/>
        </w:rPr>
        <w:t>esign of JK Flip flop, D flip flop, T flip flop using NAND Gates &amp; verification of the same flip flop using  IC7476</w:t>
      </w:r>
      <w:r>
        <w:rPr>
          <w:rFonts w:ascii="Times New Roman" w:hAnsi="Times New Roman"/>
          <w:sz w:val="24"/>
          <w:szCs w:val="24"/>
          <w:lang w:val="en-IN"/>
        </w:rPr>
        <w:t xml:space="preserve"> is implemented.</w:t>
      </w:r>
    </w:p>
    <w:p w:rsidR="009B296E" w:rsidRPr="006563C5" w:rsidRDefault="009B296E" w:rsidP="00BD4B35">
      <w:pPr>
        <w:spacing w:after="0"/>
        <w:jc w:val="both"/>
        <w:rPr>
          <w:rFonts w:ascii="Times New Roman" w:hAnsi="Times New Roman"/>
          <w:sz w:val="24"/>
          <w:szCs w:val="24"/>
        </w:rPr>
      </w:pPr>
    </w:p>
    <w:p w:rsidR="00BD4B35" w:rsidRPr="006563C5" w:rsidRDefault="00BD4B35" w:rsidP="00BD4B35">
      <w:pPr>
        <w:spacing w:after="0" w:line="100" w:lineRule="atLeast"/>
        <w:jc w:val="both"/>
        <w:rPr>
          <w:rFonts w:ascii="Times New Roman" w:hAnsi="Times New Roman"/>
          <w:sz w:val="24"/>
          <w:szCs w:val="24"/>
        </w:rPr>
      </w:pPr>
      <w:r w:rsidRPr="006563C5">
        <w:rPr>
          <w:rFonts w:ascii="Times New Roman" w:hAnsi="Times New Roman"/>
          <w:b/>
          <w:iCs/>
          <w:sz w:val="24"/>
          <w:szCs w:val="24"/>
        </w:rPr>
        <w:t xml:space="preserve">Post Lab Descriptive Questions </w:t>
      </w:r>
    </w:p>
    <w:p w:rsidR="00BD4B35" w:rsidRPr="006563C5" w:rsidRDefault="00BD4B35" w:rsidP="00BD4B35">
      <w:pPr>
        <w:spacing w:after="0"/>
        <w:jc w:val="both"/>
        <w:rPr>
          <w:rFonts w:ascii="Times New Roman" w:hAnsi="Times New Roman"/>
          <w:sz w:val="24"/>
          <w:szCs w:val="24"/>
        </w:rPr>
      </w:pPr>
    </w:p>
    <w:p w:rsidR="00BD4B35" w:rsidRPr="006563C5" w:rsidRDefault="00BD4B35" w:rsidP="00086C32">
      <w:pPr>
        <w:widowControl w:val="0"/>
        <w:numPr>
          <w:ilvl w:val="0"/>
          <w:numId w:val="16"/>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How does a JK flip-flop differ from an SR flip-flop in its basic operation?</w:t>
      </w:r>
    </w:p>
    <w:p w:rsidR="00BD4B35" w:rsidRPr="006563C5" w:rsidRDefault="00BD4B35" w:rsidP="00086C32">
      <w:pPr>
        <w:widowControl w:val="0"/>
        <w:numPr>
          <w:ilvl w:val="0"/>
          <w:numId w:val="16"/>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 xml:space="preserve">What is use of characteristic and excitation table? </w:t>
      </w:r>
    </w:p>
    <w:p w:rsidR="00BD4B35" w:rsidRPr="006563C5" w:rsidRDefault="00BD4B35" w:rsidP="00086C32">
      <w:pPr>
        <w:widowControl w:val="0"/>
        <w:numPr>
          <w:ilvl w:val="0"/>
          <w:numId w:val="16"/>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How many flip flops due you require storing the data 1101?</w:t>
      </w:r>
    </w:p>
    <w:p w:rsidR="00BD4B35" w:rsidRPr="006563C5" w:rsidRDefault="00BD4B35" w:rsidP="00086C32">
      <w:pPr>
        <w:widowControl w:val="0"/>
        <w:numPr>
          <w:ilvl w:val="0"/>
          <w:numId w:val="16"/>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Describe the basic difference between pulse-triggered and edge-triggered flip-flops.</w:t>
      </w:r>
    </w:p>
    <w:p w:rsidR="00B76A79" w:rsidRDefault="00BD4B35" w:rsidP="00B76A79">
      <w:pPr>
        <w:widowControl w:val="0"/>
        <w:tabs>
          <w:tab w:val="left" w:pos="720"/>
        </w:tabs>
        <w:spacing w:after="0" w:line="240" w:lineRule="auto"/>
        <w:jc w:val="both"/>
        <w:rPr>
          <w:rFonts w:ascii="Times New Roman" w:hAnsi="Times New Roman"/>
        </w:rPr>
      </w:pPr>
      <w:r w:rsidRPr="006563C5">
        <w:rPr>
          <w:rFonts w:ascii="Times New Roman" w:hAnsi="Times New Roman"/>
        </w:rPr>
        <w:t xml:space="preserve">. </w:t>
      </w:r>
    </w:p>
    <w:p w:rsidR="00B76A79" w:rsidRDefault="00B76A79" w:rsidP="00B76A79">
      <w:pPr>
        <w:widowControl w:val="0"/>
        <w:tabs>
          <w:tab w:val="left" w:pos="720"/>
        </w:tabs>
        <w:spacing w:after="0" w:line="240" w:lineRule="auto"/>
        <w:jc w:val="both"/>
        <w:rPr>
          <w:rFonts w:ascii="Times New Roman" w:hAnsi="Times New Roman"/>
        </w:rPr>
      </w:pPr>
    </w:p>
    <w:p w:rsidR="00B76A79" w:rsidRPr="00B76A79" w:rsidRDefault="00B76A79" w:rsidP="00B76A79">
      <w:pPr>
        <w:widowControl w:val="0"/>
        <w:tabs>
          <w:tab w:val="left" w:pos="720"/>
        </w:tabs>
        <w:spacing w:after="0" w:line="240" w:lineRule="auto"/>
        <w:jc w:val="both"/>
        <w:rPr>
          <w:rFonts w:ascii="Times New Roman" w:hAnsi="Times New Roman"/>
        </w:rPr>
      </w:pPr>
    </w:p>
    <w:p w:rsidR="00316CC3" w:rsidRPr="00316CC3" w:rsidRDefault="00316CC3" w:rsidP="002625BD">
      <w:pPr>
        <w:rPr>
          <w:rFonts w:ascii="Times New Roman" w:hAnsi="Times New Roman"/>
        </w:rPr>
      </w:pPr>
      <w:r>
        <w:rPr>
          <w:rFonts w:ascii="Times New Roman" w:hAnsi="Times New Roman"/>
        </w:rPr>
        <w:t>1 JK flip flop is made up of SR flip flop. On high inputs JK toggles the previous values whereas SR enters “</w:t>
      </w:r>
      <w:r>
        <w:rPr>
          <w:rFonts w:ascii="Times New Roman" w:hAnsi="Times New Roman"/>
          <w:i/>
        </w:rPr>
        <w:t>Race</w:t>
      </w:r>
      <w:r>
        <w:rPr>
          <w:rFonts w:ascii="Times New Roman" w:hAnsi="Times New Roman"/>
        </w:rPr>
        <w:t>” state. When S is low the output is “</w:t>
      </w:r>
      <w:r>
        <w:rPr>
          <w:rFonts w:ascii="Times New Roman" w:hAnsi="Times New Roman"/>
          <w:i/>
        </w:rPr>
        <w:t xml:space="preserve">Set” </w:t>
      </w:r>
      <w:r>
        <w:rPr>
          <w:rFonts w:ascii="Times New Roman" w:hAnsi="Times New Roman"/>
        </w:rPr>
        <w:t xml:space="preserve">and when R is low the output is cleared that is “0”. In JK Flip Flop the output is according to J input except for the cases when both inputs are same. In JK Flip Flop there is a clock, preset and clear option as well. No such thing exists in </w:t>
      </w:r>
      <w:r w:rsidR="007708CA">
        <w:rPr>
          <w:rFonts w:ascii="Times New Roman" w:hAnsi="Times New Roman"/>
        </w:rPr>
        <w:t>SR flip flop.</w:t>
      </w:r>
    </w:p>
    <w:p w:rsidR="00FC7EDE" w:rsidRDefault="00FC7EDE" w:rsidP="00FC7EDE">
      <w:pPr>
        <w:rPr>
          <w:rFonts w:ascii="Arial" w:hAnsi="Arial" w:cs="Arial"/>
          <w:color w:val="222222"/>
          <w:sz w:val="21"/>
          <w:szCs w:val="21"/>
          <w:shd w:val="clear" w:color="auto" w:fill="FFFFFF"/>
        </w:rPr>
      </w:pPr>
      <w:r>
        <w:rPr>
          <w:rFonts w:ascii="Times New Roman" w:hAnsi="Times New Roman"/>
        </w:rPr>
        <w:t xml:space="preserve">2 </w:t>
      </w:r>
      <w:r>
        <w:rPr>
          <w:rFonts w:ascii="Arial" w:hAnsi="Arial" w:cs="Arial"/>
          <w:color w:val="222222"/>
          <w:sz w:val="21"/>
          <w:szCs w:val="21"/>
          <w:shd w:val="clear" w:color="auto" w:fill="FFFFFF"/>
        </w:rPr>
        <w:t>In </w:t>
      </w:r>
      <w:hyperlink r:id="rId62" w:tooltip="Electronics design" w:history="1">
        <w:r>
          <w:rPr>
            <w:rStyle w:val="Hyperlink"/>
            <w:rFonts w:ascii="Arial" w:hAnsi="Arial" w:cs="Arial"/>
            <w:color w:val="0B0080"/>
            <w:sz w:val="21"/>
            <w:szCs w:val="21"/>
            <w:shd w:val="clear" w:color="auto" w:fill="FFFFFF"/>
          </w:rPr>
          <w:t>electronics design</w:t>
        </w:r>
      </w:hyperlink>
      <w:r>
        <w:rPr>
          <w:rFonts w:ascii="Arial" w:hAnsi="Arial" w:cs="Arial"/>
          <w:color w:val="222222"/>
          <w:sz w:val="21"/>
          <w:szCs w:val="21"/>
          <w:shd w:val="clear" w:color="auto" w:fill="FFFFFF"/>
        </w:rPr>
        <w:t>, an </w:t>
      </w:r>
      <w:r>
        <w:rPr>
          <w:rFonts w:ascii="Arial" w:hAnsi="Arial" w:cs="Arial"/>
          <w:b/>
          <w:bCs/>
          <w:color w:val="222222"/>
          <w:sz w:val="21"/>
          <w:szCs w:val="21"/>
          <w:shd w:val="clear" w:color="auto" w:fill="FFFFFF"/>
        </w:rPr>
        <w:t>excitation table</w:t>
      </w:r>
      <w:r>
        <w:rPr>
          <w:rFonts w:ascii="Arial" w:hAnsi="Arial" w:cs="Arial"/>
          <w:color w:val="222222"/>
          <w:sz w:val="21"/>
          <w:szCs w:val="21"/>
          <w:shd w:val="clear" w:color="auto" w:fill="FFFFFF"/>
        </w:rPr>
        <w:t> shows the minimum inputs that are necessary to generate a particular next state (in other words, to </w:t>
      </w:r>
      <w:r>
        <w:rPr>
          <w:rFonts w:ascii="Arial" w:hAnsi="Arial" w:cs="Arial"/>
          <w:b/>
          <w:bCs/>
          <w:color w:val="222222"/>
          <w:sz w:val="21"/>
          <w:szCs w:val="21"/>
          <w:shd w:val="clear" w:color="auto" w:fill="FFFFFF"/>
        </w:rPr>
        <w:t>"excite"</w:t>
      </w:r>
      <w:r>
        <w:rPr>
          <w:rFonts w:ascii="Arial" w:hAnsi="Arial" w:cs="Arial"/>
          <w:color w:val="222222"/>
          <w:sz w:val="21"/>
          <w:szCs w:val="21"/>
          <w:shd w:val="clear" w:color="auto" w:fill="FFFFFF"/>
        </w:rPr>
        <w:t> it to the next state) when the current state is known. They are similar to </w:t>
      </w:r>
      <w:hyperlink r:id="rId63" w:tooltip="Truth table" w:history="1">
        <w:r>
          <w:rPr>
            <w:rStyle w:val="Hyperlink"/>
            <w:rFonts w:ascii="Arial" w:hAnsi="Arial" w:cs="Arial"/>
            <w:color w:val="0B0080"/>
            <w:sz w:val="21"/>
            <w:szCs w:val="21"/>
            <w:shd w:val="clear" w:color="auto" w:fill="FFFFFF"/>
          </w:rPr>
          <w:t>truth tables</w:t>
        </w:r>
      </w:hyperlink>
      <w:r>
        <w:rPr>
          <w:rFonts w:ascii="Arial" w:hAnsi="Arial" w:cs="Arial"/>
          <w:color w:val="222222"/>
          <w:sz w:val="21"/>
          <w:szCs w:val="21"/>
          <w:shd w:val="clear" w:color="auto" w:fill="FFFFFF"/>
        </w:rPr>
        <w:t> and </w:t>
      </w:r>
      <w:hyperlink r:id="rId64" w:tooltip="State table" w:history="1">
        <w:r>
          <w:rPr>
            <w:rStyle w:val="Hyperlink"/>
            <w:rFonts w:ascii="Arial" w:hAnsi="Arial" w:cs="Arial"/>
            <w:color w:val="0B0080"/>
            <w:sz w:val="21"/>
            <w:szCs w:val="21"/>
            <w:shd w:val="clear" w:color="auto" w:fill="FFFFFF"/>
          </w:rPr>
          <w:t>state tables</w:t>
        </w:r>
      </w:hyperlink>
      <w:r>
        <w:rPr>
          <w:rFonts w:ascii="Arial" w:hAnsi="Arial" w:cs="Arial"/>
          <w:color w:val="222222"/>
          <w:sz w:val="21"/>
          <w:szCs w:val="21"/>
          <w:shd w:val="clear" w:color="auto" w:fill="FFFFFF"/>
        </w:rPr>
        <w:t>, but rearrange the data so that the current state and next state are next to each other on the left-hand side of the table, and the inputs needed to make that state change happen are shown on the right side of the table.</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In order to obtain the excitation table of a </w:t>
      </w:r>
      <w:hyperlink r:id="rId65" w:tooltip="Flip-flop (electronics)" w:history="1">
        <w:r>
          <w:rPr>
            <w:rStyle w:val="Hyperlink"/>
            <w:rFonts w:ascii="Arial" w:hAnsi="Arial" w:cs="Arial"/>
            <w:color w:val="0B0080"/>
            <w:sz w:val="21"/>
            <w:szCs w:val="21"/>
            <w:shd w:val="clear" w:color="auto" w:fill="FFFFFF"/>
          </w:rPr>
          <w:t>flip-flop</w:t>
        </w:r>
      </w:hyperlink>
      <w:r>
        <w:rPr>
          <w:rFonts w:ascii="Arial" w:hAnsi="Arial" w:cs="Arial"/>
          <w:color w:val="222222"/>
          <w:sz w:val="21"/>
          <w:szCs w:val="21"/>
          <w:shd w:val="clear" w:color="auto" w:fill="FFFFFF"/>
        </w:rPr>
        <w:t xml:space="preserve">, one needs to draw the </w:t>
      </w:r>
      <w:proofErr w:type="gramStart"/>
      <w:r>
        <w:rPr>
          <w:rFonts w:ascii="Arial" w:hAnsi="Arial" w:cs="Arial"/>
          <w:color w:val="222222"/>
          <w:sz w:val="21"/>
          <w:szCs w:val="21"/>
          <w:shd w:val="clear" w:color="auto" w:fill="FFFFFF"/>
        </w:rPr>
        <w:t>Q(</w:t>
      </w:r>
      <w:proofErr w:type="gramEnd"/>
      <w:r>
        <w:rPr>
          <w:rFonts w:ascii="Arial" w:hAnsi="Arial" w:cs="Arial"/>
          <w:color w:val="222222"/>
          <w:sz w:val="21"/>
          <w:szCs w:val="21"/>
          <w:shd w:val="clear" w:color="auto" w:fill="FFFFFF"/>
        </w:rPr>
        <w:t>t) and Q(t+1) for all possible cases (e.g., 00,01,10 and 11), and then make the value of flip-flop such that on giving this value, one shall receive the input as Q(t+1) as desired.</w:t>
      </w:r>
    </w:p>
    <w:p w:rsidR="00FC7EDE" w:rsidRDefault="00FC7EDE" w:rsidP="00FC7EDE">
      <w:pPr>
        <w:rPr>
          <w:rFonts w:ascii="Arial" w:hAnsi="Arial" w:cs="Arial"/>
          <w:color w:val="222222"/>
          <w:sz w:val="21"/>
          <w:szCs w:val="21"/>
          <w:shd w:val="clear" w:color="auto" w:fill="FFFFFF"/>
        </w:rPr>
      </w:pPr>
      <w:r>
        <w:rPr>
          <w:rFonts w:ascii="Arial" w:hAnsi="Arial" w:cs="Arial"/>
          <w:color w:val="222222"/>
          <w:sz w:val="21"/>
          <w:szCs w:val="21"/>
          <w:shd w:val="clear" w:color="auto" w:fill="FFFFFF"/>
        </w:rPr>
        <w:t>3 Since the number is 4 bits long we will require 4 JK flip flops to store 1101.</w:t>
      </w:r>
    </w:p>
    <w:p w:rsidR="00FC7EDE" w:rsidRPr="00FC7EDE" w:rsidRDefault="00FC7EDE" w:rsidP="00FC7EDE">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4 </w:t>
      </w:r>
      <w:r w:rsidRPr="00FC7EDE">
        <w:rPr>
          <w:rFonts w:ascii="Verdana" w:hAnsi="Verdana"/>
          <w:color w:val="000000" w:themeColor="text1"/>
          <w:sz w:val="20"/>
          <w:szCs w:val="20"/>
          <w:shd w:val="clear" w:color="auto" w:fill="EAE8CF"/>
        </w:rPr>
        <w:t>A pulse can be generated by moving a sw</w:t>
      </w:r>
      <w:r>
        <w:rPr>
          <w:rFonts w:ascii="Verdana" w:hAnsi="Verdana"/>
          <w:color w:val="000000" w:themeColor="text1"/>
          <w:sz w:val="20"/>
          <w:szCs w:val="20"/>
          <w:shd w:val="clear" w:color="auto" w:fill="EAE8CF"/>
        </w:rPr>
        <w:t>i</w:t>
      </w:r>
      <w:r w:rsidRPr="00FC7EDE">
        <w:rPr>
          <w:rFonts w:ascii="Verdana" w:hAnsi="Verdana"/>
          <w:color w:val="000000" w:themeColor="text1"/>
          <w:sz w:val="20"/>
          <w:szCs w:val="20"/>
          <w:shd w:val="clear" w:color="auto" w:fill="EAE8CF"/>
        </w:rPr>
        <w:t xml:space="preserve">tch from Low to High then back to Low. So the pulse-triggered FF needs a complete pulse Low -High - Low. </w:t>
      </w:r>
      <w:r w:rsidRPr="00FC7EDE">
        <w:rPr>
          <w:rFonts w:ascii="Verdana" w:hAnsi="Verdana"/>
          <w:color w:val="000000" w:themeColor="text1"/>
          <w:sz w:val="20"/>
          <w:szCs w:val="20"/>
          <w:shd w:val="clear" w:color="auto" w:fill="EAE8CF"/>
        </w:rPr>
        <w:t>And</w:t>
      </w:r>
      <w:r w:rsidRPr="00FC7EDE">
        <w:rPr>
          <w:rFonts w:ascii="Verdana" w:hAnsi="Verdana"/>
          <w:color w:val="000000" w:themeColor="text1"/>
          <w:sz w:val="20"/>
          <w:szCs w:val="20"/>
          <w:shd w:val="clear" w:color="auto" w:fill="EAE8CF"/>
        </w:rPr>
        <w:t xml:space="preserve"> edge triggered can be divided into two</w:t>
      </w:r>
      <w:proofErr w:type="gramStart"/>
      <w:r w:rsidRPr="00FC7EDE">
        <w:rPr>
          <w:rFonts w:ascii="Verdana" w:hAnsi="Verdana"/>
          <w:color w:val="000000" w:themeColor="text1"/>
          <w:sz w:val="20"/>
          <w:szCs w:val="20"/>
          <w:shd w:val="clear" w:color="auto" w:fill="EAE8CF"/>
        </w:rPr>
        <w:t>:</w:t>
      </w:r>
      <w:proofErr w:type="gramEnd"/>
      <w:r w:rsidRPr="00FC7EDE">
        <w:rPr>
          <w:rFonts w:ascii="Verdana" w:hAnsi="Verdana"/>
          <w:color w:val="000000" w:themeColor="text1"/>
          <w:sz w:val="20"/>
          <w:szCs w:val="20"/>
        </w:rPr>
        <w:br/>
      </w:r>
      <w:r w:rsidRPr="00FC7EDE">
        <w:rPr>
          <w:rFonts w:ascii="Verdana" w:hAnsi="Verdana"/>
          <w:color w:val="000000" w:themeColor="text1"/>
          <w:sz w:val="20"/>
          <w:szCs w:val="20"/>
          <w:shd w:val="clear" w:color="auto" w:fill="EAE8CF"/>
        </w:rPr>
        <w:t>Positive edge triggered ---&gt; Low to High transition.</w:t>
      </w:r>
      <w:r w:rsidRPr="00FC7EDE">
        <w:rPr>
          <w:rFonts w:ascii="Verdana" w:hAnsi="Verdana"/>
          <w:color w:val="000000" w:themeColor="text1"/>
          <w:sz w:val="20"/>
          <w:szCs w:val="20"/>
        </w:rPr>
        <w:br/>
      </w:r>
      <w:r w:rsidRPr="00FC7EDE">
        <w:rPr>
          <w:rFonts w:ascii="Verdana" w:hAnsi="Verdana"/>
          <w:color w:val="000000" w:themeColor="text1"/>
          <w:sz w:val="20"/>
          <w:szCs w:val="20"/>
          <w:shd w:val="clear" w:color="auto" w:fill="EAE8CF"/>
        </w:rPr>
        <w:t>Negative edge triggered ---&gt; High to Low transition.</w:t>
      </w:r>
    </w:p>
    <w:p w:rsidR="002625BD" w:rsidRPr="006563C5" w:rsidRDefault="002625BD"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BD4B35" w:rsidRPr="006563C5" w:rsidRDefault="00BD4B35" w:rsidP="002625BD">
      <w:pPr>
        <w:rPr>
          <w:rFonts w:ascii="Times New Roman" w:hAnsi="Times New Roman"/>
        </w:rPr>
      </w:pPr>
    </w:p>
    <w:p w:rsidR="009B296E" w:rsidRDefault="009B296E" w:rsidP="002625BD">
      <w:pPr>
        <w:rPr>
          <w:rFonts w:ascii="Times New Roman" w:hAnsi="Times New Roman"/>
        </w:rPr>
      </w:pPr>
    </w:p>
    <w:p w:rsidR="00AB3E3D" w:rsidRDefault="00AB3E3D" w:rsidP="002625BD">
      <w:pPr>
        <w:rPr>
          <w:rFonts w:ascii="Times New Roman" w:hAnsi="Times New Roman"/>
        </w:rPr>
      </w:pPr>
    </w:p>
    <w:p w:rsidR="00AB3E3D" w:rsidRDefault="00AB3E3D" w:rsidP="002625BD">
      <w:pPr>
        <w:rPr>
          <w:rFonts w:ascii="Times New Roman" w:hAnsi="Times New Roman"/>
        </w:rPr>
      </w:pPr>
    </w:p>
    <w:p w:rsidR="00AB3E3D" w:rsidRDefault="00AB3E3D" w:rsidP="002625BD">
      <w:pPr>
        <w:rPr>
          <w:rFonts w:ascii="Times New Roman" w:hAnsi="Times New Roman"/>
        </w:rPr>
      </w:pPr>
    </w:p>
    <w:p w:rsidR="00AB3E3D" w:rsidRPr="006563C5" w:rsidRDefault="00AB3E3D" w:rsidP="002625BD">
      <w:pPr>
        <w:rPr>
          <w:rFonts w:ascii="Times New Roman" w:hAnsi="Times New Roman"/>
        </w:rPr>
      </w:pPr>
      <w:bookmarkStart w:id="11" w:name="_GoBack"/>
      <w:bookmarkEnd w:id="11"/>
    </w:p>
    <w:p w:rsidR="009B296E" w:rsidRPr="006563C5" w:rsidRDefault="009B296E" w:rsidP="002625BD">
      <w:pPr>
        <w:rPr>
          <w:rFonts w:ascii="Times New Roman" w:hAnsi="Times New Roman"/>
        </w:rPr>
      </w:pPr>
    </w:p>
    <w:p w:rsidR="009B296E" w:rsidRPr="006563C5" w:rsidRDefault="009B296E" w:rsidP="002625BD">
      <w:pPr>
        <w:rPr>
          <w:rFonts w:ascii="Times New Roman" w:hAnsi="Times New Roman"/>
        </w:rPr>
      </w:pPr>
    </w:p>
    <w:p w:rsidR="002625BD" w:rsidRPr="006563C5" w:rsidRDefault="00B43A9F" w:rsidP="002625BD">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52608" behindDoc="0" locked="0" layoutInCell="1" allowOverlap="1">
                <wp:simplePos x="0" y="0"/>
                <wp:positionH relativeFrom="column">
                  <wp:posOffset>842010</wp:posOffset>
                </wp:positionH>
                <wp:positionV relativeFrom="paragraph">
                  <wp:posOffset>73025</wp:posOffset>
                </wp:positionV>
                <wp:extent cx="4587240" cy="2443480"/>
                <wp:effectExtent l="0" t="0" r="22860" b="13970"/>
                <wp:wrapNone/>
                <wp:docPr id="4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margin-left:66.3pt;margin-top:5.75pt;width:361.2pt;height:19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bvawIAAOQ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2625BD" w:rsidRPr="006563C5" w:rsidRDefault="002625BD" w:rsidP="002625BD">
      <w:pPr>
        <w:rPr>
          <w:rFonts w:ascii="Times New Roman" w:hAnsi="Times New Roman"/>
        </w:rPr>
      </w:pPr>
    </w:p>
    <w:p w:rsidR="002625BD" w:rsidRPr="006563C5" w:rsidRDefault="002625BD" w:rsidP="002625BD">
      <w:pPr>
        <w:rPr>
          <w:rFonts w:ascii="Times New Roman" w:hAnsi="Times New Roman"/>
        </w:rPr>
      </w:pPr>
    </w:p>
    <w:p w:rsidR="002625BD" w:rsidRPr="006563C5" w:rsidRDefault="002625BD" w:rsidP="002625BD">
      <w:pPr>
        <w:rPr>
          <w:rFonts w:ascii="Times New Roman" w:hAnsi="Times New Roman"/>
        </w:rPr>
      </w:pPr>
    </w:p>
    <w:p w:rsidR="002625BD" w:rsidRPr="006563C5" w:rsidRDefault="002625BD" w:rsidP="002625BD">
      <w:pPr>
        <w:tabs>
          <w:tab w:val="left" w:pos="1671"/>
        </w:tabs>
        <w:rPr>
          <w:rFonts w:ascii="Times New Roman" w:hAnsi="Times New Roman"/>
        </w:rPr>
      </w:pPr>
      <w:r w:rsidRPr="006563C5">
        <w:rPr>
          <w:rFonts w:ascii="Times New Roman" w:hAnsi="Times New Roman"/>
        </w:rPr>
        <w:tab/>
      </w:r>
    </w:p>
    <w:p w:rsidR="002625BD" w:rsidRPr="006563C5" w:rsidRDefault="002625BD" w:rsidP="002625BD">
      <w:pPr>
        <w:tabs>
          <w:tab w:val="left" w:pos="1671"/>
        </w:tabs>
        <w:rPr>
          <w:rFonts w:ascii="Times New Roman" w:hAnsi="Times New Roman"/>
        </w:rPr>
      </w:pPr>
    </w:p>
    <w:p w:rsidR="00BD4B35" w:rsidRPr="006563C5" w:rsidRDefault="00BD4B35" w:rsidP="002625BD">
      <w:pPr>
        <w:tabs>
          <w:tab w:val="left" w:pos="1671"/>
        </w:tabs>
        <w:rPr>
          <w:rFonts w:ascii="Times New Roman" w:hAnsi="Times New Roman"/>
        </w:rPr>
      </w:pPr>
    </w:p>
    <w:p w:rsidR="00BD4B35" w:rsidRPr="006563C5" w:rsidRDefault="00BD4B35" w:rsidP="002625BD">
      <w:pPr>
        <w:tabs>
          <w:tab w:val="left" w:pos="1671"/>
        </w:tabs>
        <w:rPr>
          <w:rFonts w:ascii="Times New Roman" w:hAnsi="Times New Roman"/>
        </w:rPr>
      </w:pPr>
    </w:p>
    <w:p w:rsidR="00BD4B35" w:rsidRPr="006563C5" w:rsidRDefault="00BD4B35" w:rsidP="002625BD">
      <w:pPr>
        <w:tabs>
          <w:tab w:val="left" w:pos="1671"/>
        </w:tabs>
        <w:rPr>
          <w:rFonts w:ascii="Times New Roman" w:hAnsi="Times New Roman"/>
        </w:rPr>
      </w:pPr>
    </w:p>
    <w:p w:rsidR="00BD4B35" w:rsidRPr="006563C5" w:rsidRDefault="00BD4B35" w:rsidP="002625BD">
      <w:pPr>
        <w:tabs>
          <w:tab w:val="left" w:pos="1671"/>
        </w:tabs>
        <w:rPr>
          <w:rFonts w:ascii="Times New Roman" w:hAnsi="Times New Roman"/>
        </w:rPr>
      </w:pPr>
    </w:p>
    <w:p w:rsidR="00813ED7" w:rsidRPr="006563C5" w:rsidRDefault="00813ED7" w:rsidP="002625BD">
      <w:pPr>
        <w:tabs>
          <w:tab w:val="left" w:pos="1671"/>
        </w:tabs>
        <w:rPr>
          <w:rFonts w:ascii="Times New Roman" w:hAnsi="Times New Roman"/>
        </w:rPr>
      </w:pPr>
    </w:p>
    <w:p w:rsidR="00813ED7" w:rsidRPr="006563C5" w:rsidRDefault="00813ED7" w:rsidP="002625BD">
      <w:pPr>
        <w:tabs>
          <w:tab w:val="left" w:pos="1671"/>
        </w:tabs>
        <w:rPr>
          <w:rFonts w:ascii="Times New Roman" w:hAnsi="Times New Roman"/>
        </w:rPr>
      </w:pPr>
    </w:p>
    <w:p w:rsidR="00813ED7" w:rsidRDefault="00813ED7" w:rsidP="002625BD">
      <w:pPr>
        <w:tabs>
          <w:tab w:val="left" w:pos="1671"/>
        </w:tabs>
        <w:rPr>
          <w:rFonts w:ascii="Times New Roman" w:hAnsi="Times New Roman"/>
        </w:rPr>
      </w:pPr>
    </w:p>
    <w:p w:rsidR="008E5FD4" w:rsidRDefault="008E5FD4" w:rsidP="002625BD">
      <w:pPr>
        <w:tabs>
          <w:tab w:val="left" w:pos="1671"/>
        </w:tabs>
        <w:rPr>
          <w:rFonts w:ascii="Times New Roman" w:hAnsi="Times New Roman"/>
        </w:rPr>
      </w:pPr>
    </w:p>
    <w:p w:rsidR="008E5FD4" w:rsidRPr="006563C5" w:rsidRDefault="008E5FD4" w:rsidP="002625BD">
      <w:pPr>
        <w:tabs>
          <w:tab w:val="left" w:pos="1671"/>
        </w:tabs>
        <w:rPr>
          <w:rFonts w:ascii="Times New Roman" w:hAnsi="Times New Roman"/>
        </w:rPr>
      </w:pPr>
    </w:p>
    <w:p w:rsidR="00813ED7" w:rsidRPr="006563C5" w:rsidRDefault="00813ED7" w:rsidP="002625BD">
      <w:pPr>
        <w:tabs>
          <w:tab w:val="left" w:pos="1671"/>
        </w:tabs>
        <w:rPr>
          <w:rFonts w:ascii="Times New Roman" w:hAnsi="Times New Roman"/>
        </w:rPr>
      </w:pPr>
    </w:p>
    <w:p w:rsidR="00813ED7" w:rsidRPr="006563C5" w:rsidRDefault="00813ED7" w:rsidP="002625BD">
      <w:pPr>
        <w:tabs>
          <w:tab w:val="left" w:pos="1671"/>
        </w:tabs>
        <w:rPr>
          <w:rFonts w:ascii="Times New Roman" w:hAnsi="Times New Roman"/>
        </w:rPr>
      </w:pPr>
    </w:p>
    <w:tbl>
      <w:tblPr>
        <w:tblW w:w="9830" w:type="dxa"/>
        <w:tblInd w:w="103" w:type="dxa"/>
        <w:tblLayout w:type="fixed"/>
        <w:tblCellMar>
          <w:left w:w="103" w:type="dxa"/>
        </w:tblCellMar>
        <w:tblLook w:val="04A0" w:firstRow="1" w:lastRow="0" w:firstColumn="1" w:lastColumn="0" w:noHBand="0" w:noVBand="1"/>
      </w:tblPr>
      <w:tblGrid>
        <w:gridCol w:w="9830"/>
      </w:tblGrid>
      <w:tr w:rsidR="002625BD" w:rsidRPr="006563C5" w:rsidTr="006B4A28">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6563C5" w:rsidRDefault="002625BD">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lastRenderedPageBreak/>
              <w:t>Batch:               Roll No.:                                 Experimen</w:t>
            </w:r>
            <w:r w:rsidR="004D72B1">
              <w:rPr>
                <w:rFonts w:ascii="Times New Roman" w:hAnsi="Times New Roman"/>
                <w:b/>
                <w:iCs/>
                <w:sz w:val="24"/>
                <w:szCs w:val="24"/>
              </w:rPr>
              <w:t>t / assignment / tutorial No.: 6</w:t>
            </w:r>
          </w:p>
        </w:tc>
      </w:tr>
    </w:tbl>
    <w:p w:rsidR="002625BD" w:rsidRPr="006563C5" w:rsidRDefault="002625BD" w:rsidP="002625B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8E5FD4"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8E5FD4" w:rsidRDefault="002625BD">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3-bit  Asynchronous Counter</w:t>
            </w:r>
          </w:p>
        </w:tc>
      </w:tr>
    </w:tbl>
    <w:p w:rsidR="002625BD" w:rsidRPr="008E5FD4" w:rsidRDefault="002625BD" w:rsidP="002625BD">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w:t>
      </w:r>
    </w:p>
    <w:p w:rsidR="002625BD" w:rsidRPr="008E5FD4" w:rsidRDefault="002625BD" w:rsidP="002625BD">
      <w:pPr>
        <w:rPr>
          <w:rFonts w:ascii="Times New Roman" w:hAnsi="Times New Roman"/>
          <w:b/>
          <w:sz w:val="24"/>
          <w:szCs w:val="24"/>
        </w:rPr>
      </w:pPr>
      <w:r w:rsidRPr="008E5FD4">
        <w:rPr>
          <w:rFonts w:ascii="Times New Roman" w:hAnsi="Times New Roman"/>
          <w:b/>
          <w:sz w:val="24"/>
          <w:szCs w:val="24"/>
        </w:rPr>
        <w:t>Objective</w:t>
      </w:r>
      <w:r w:rsidR="009B296E" w:rsidRPr="008E5FD4">
        <w:rPr>
          <w:rFonts w:ascii="Times New Roman" w:hAnsi="Times New Roman"/>
          <w:b/>
          <w:sz w:val="24"/>
          <w:szCs w:val="24"/>
        </w:rPr>
        <w:t>:</w:t>
      </w:r>
      <w:r w:rsidR="009B296E" w:rsidRPr="008E5FD4">
        <w:rPr>
          <w:rFonts w:ascii="Times New Roman" w:hAnsi="Times New Roman"/>
          <w:sz w:val="24"/>
          <w:szCs w:val="24"/>
          <w:lang w:val="en-IN"/>
        </w:rPr>
        <w:t xml:space="preserve"> Design</w:t>
      </w:r>
      <w:r w:rsidRPr="008E5FD4">
        <w:rPr>
          <w:rFonts w:ascii="Times New Roman" w:hAnsi="Times New Roman"/>
          <w:sz w:val="24"/>
          <w:szCs w:val="24"/>
          <w:lang w:val="en-IN"/>
        </w:rPr>
        <w:t xml:space="preserve"> of 3 bit asynchronous counter using JK flip flop</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8E5FD4" w:rsidRDefault="002625BD" w:rsidP="002625BD">
      <w:pPr>
        <w:spacing w:after="0"/>
        <w:rPr>
          <w:rFonts w:ascii="Times New Roman" w:hAnsi="Times New Roman"/>
          <w:sz w:val="24"/>
          <w:szCs w:val="24"/>
        </w:rPr>
      </w:pPr>
    </w:p>
    <w:p w:rsidR="002625BD" w:rsidRDefault="002625BD" w:rsidP="002625BD">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2625BD">
      <w:pPr>
        <w:spacing w:after="0"/>
        <w:rPr>
          <w:rFonts w:ascii="Times New Roman" w:hAnsi="Times New Roman"/>
          <w:sz w:val="24"/>
          <w:szCs w:val="24"/>
        </w:rPr>
      </w:pPr>
    </w:p>
    <w:p w:rsidR="00656E5C" w:rsidRPr="008E5FD4" w:rsidRDefault="00656E5C" w:rsidP="00656E5C">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8E5FD4" w:rsidRDefault="002625BD" w:rsidP="002625BD">
      <w:pPr>
        <w:spacing w:after="0"/>
        <w:rPr>
          <w:rFonts w:ascii="Times New Roman" w:hAnsi="Times New Roman"/>
          <w:sz w:val="24"/>
          <w:szCs w:val="24"/>
        </w:rPr>
      </w:pPr>
    </w:p>
    <w:p w:rsidR="002625BD" w:rsidRPr="008E5FD4" w:rsidRDefault="002625BD" w:rsidP="002625BD">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2625BD" w:rsidRPr="008E5FD4" w:rsidRDefault="002625BD" w:rsidP="00086C32">
      <w:pPr>
        <w:numPr>
          <w:ilvl w:val="0"/>
          <w:numId w:val="7"/>
        </w:numPr>
        <w:suppressAutoHyphens/>
        <w:spacing w:after="0"/>
        <w:rPr>
          <w:rFonts w:ascii="Times New Roman" w:hAnsi="Times New Roman"/>
          <w:color w:val="000000"/>
          <w:sz w:val="24"/>
          <w:szCs w:val="24"/>
        </w:rPr>
      </w:pPr>
      <w:r w:rsidRPr="008E5FD4">
        <w:rPr>
          <w:rFonts w:ascii="Times New Roman" w:hAnsi="Times New Roman"/>
          <w:color w:val="00000A"/>
          <w:sz w:val="24"/>
          <w:szCs w:val="24"/>
        </w:rPr>
        <w:t>R. P. Jain, “Modern Digital Electronics”, Tata McGraw Hill</w:t>
      </w:r>
    </w:p>
    <w:p w:rsidR="002625BD" w:rsidRPr="008E5FD4" w:rsidRDefault="002625BD" w:rsidP="00086C32">
      <w:pPr>
        <w:numPr>
          <w:ilvl w:val="0"/>
          <w:numId w:val="7"/>
        </w:numPr>
        <w:suppressAutoHyphens/>
        <w:spacing w:after="0" w:line="100" w:lineRule="atLeast"/>
        <w:rPr>
          <w:rStyle w:val="addmd"/>
          <w:rFonts w:ascii="Times New Roman" w:hAnsi="Times New Roman"/>
          <w:sz w:val="24"/>
          <w:szCs w:val="24"/>
        </w:rPr>
      </w:pPr>
      <w:r w:rsidRPr="008E5FD4">
        <w:rPr>
          <w:rFonts w:ascii="Times New Roman" w:hAnsi="Times New Roman"/>
          <w:sz w:val="24"/>
          <w:szCs w:val="24"/>
        </w:rPr>
        <w:t>M .Morris Mano, “Digital Logic &amp; computer Design”, PHI</w:t>
      </w:r>
    </w:p>
    <w:p w:rsidR="002625BD" w:rsidRPr="008E5FD4" w:rsidRDefault="002625BD" w:rsidP="00086C32">
      <w:pPr>
        <w:numPr>
          <w:ilvl w:val="0"/>
          <w:numId w:val="7"/>
        </w:numPr>
        <w:suppressAutoHyphens/>
        <w:spacing w:after="0" w:line="100" w:lineRule="atLeast"/>
        <w:rPr>
          <w:rFonts w:ascii="Times New Roman" w:hAnsi="Times New Roman"/>
          <w:sz w:val="24"/>
          <w:szCs w:val="24"/>
        </w:rPr>
      </w:pPr>
      <w:proofErr w:type="spellStart"/>
      <w:r w:rsidRPr="008E5FD4">
        <w:rPr>
          <w:rStyle w:val="addmd"/>
          <w:rFonts w:ascii="Times New Roman" w:hAnsi="Times New Roman"/>
          <w:sz w:val="24"/>
          <w:szCs w:val="24"/>
        </w:rPr>
        <w:t>A.P.Godse</w:t>
      </w:r>
      <w:proofErr w:type="spellEnd"/>
      <w:r w:rsidRPr="008E5FD4">
        <w:rPr>
          <w:rStyle w:val="addmd"/>
          <w:rFonts w:ascii="Times New Roman" w:hAnsi="Times New Roman"/>
          <w:sz w:val="24"/>
          <w:szCs w:val="24"/>
        </w:rPr>
        <w:t xml:space="preserve">, </w:t>
      </w:r>
      <w:proofErr w:type="spellStart"/>
      <w:r w:rsidRPr="008E5FD4">
        <w:rPr>
          <w:rStyle w:val="addmd"/>
          <w:rFonts w:ascii="Times New Roman" w:hAnsi="Times New Roman"/>
          <w:sz w:val="24"/>
          <w:szCs w:val="24"/>
        </w:rPr>
        <w:t>D.A.Godse</w:t>
      </w:r>
      <w:proofErr w:type="spellEnd"/>
      <w:r w:rsidRPr="008E5FD4">
        <w:rPr>
          <w:rStyle w:val="addmd"/>
          <w:rFonts w:ascii="Times New Roman" w:hAnsi="Times New Roman"/>
          <w:sz w:val="24"/>
          <w:szCs w:val="24"/>
        </w:rPr>
        <w:t>, “</w:t>
      </w:r>
      <w:r w:rsidRPr="008E5FD4">
        <w:rPr>
          <w:rFonts w:ascii="Times New Roman" w:hAnsi="Times New Roman"/>
          <w:sz w:val="24"/>
          <w:szCs w:val="24"/>
        </w:rPr>
        <w:t>Digital Logic Design”</w:t>
      </w:r>
    </w:p>
    <w:p w:rsidR="002625BD" w:rsidRPr="008E5FD4" w:rsidRDefault="002625BD" w:rsidP="00086C32">
      <w:pPr>
        <w:numPr>
          <w:ilvl w:val="0"/>
          <w:numId w:val="7"/>
        </w:numPr>
        <w:suppressAutoHyphens/>
        <w:spacing w:after="0" w:line="100" w:lineRule="atLeast"/>
        <w:rPr>
          <w:rFonts w:ascii="Times New Roman" w:hAnsi="Times New Roman"/>
          <w:sz w:val="24"/>
          <w:szCs w:val="24"/>
        </w:rPr>
      </w:pPr>
      <w:r w:rsidRPr="008E5FD4">
        <w:rPr>
          <w:rFonts w:ascii="Times New Roman" w:hAnsi="Times New Roman"/>
          <w:sz w:val="24"/>
          <w:szCs w:val="24"/>
        </w:rPr>
        <w:t>http://www.fatih.edu.tr/~aliadam/EEE122A/EEE122Ch6COUNTERS.pdf</w:t>
      </w:r>
    </w:p>
    <w:p w:rsidR="002625BD" w:rsidRPr="008E5FD4" w:rsidRDefault="002625BD" w:rsidP="002625BD">
      <w:pPr>
        <w:spacing w:after="0" w:line="100" w:lineRule="atLeast"/>
        <w:ind w:left="720"/>
        <w:rPr>
          <w:rFonts w:ascii="Times New Roman" w:hAnsi="Times New Roman"/>
          <w:sz w:val="24"/>
          <w:szCs w:val="24"/>
        </w:rPr>
      </w:pPr>
    </w:p>
    <w:p w:rsidR="002625BD" w:rsidRPr="008E5FD4" w:rsidRDefault="002625BD" w:rsidP="002625BD">
      <w:pPr>
        <w:spacing w:after="0"/>
        <w:rPr>
          <w:rFonts w:ascii="Times New Roman" w:hAnsi="Times New Roman"/>
          <w:sz w:val="24"/>
          <w:szCs w:val="24"/>
        </w:rPr>
      </w:pP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 xml:space="preserve">Pre Lab/ Prior Concepts: </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sz w:val="24"/>
          <w:szCs w:val="24"/>
        </w:rPr>
        <w:t xml:space="preserve">A counter is a register capable of counting number of clock pulse arriving at its clock input. Counter represents the number of clock pulses arrived. A specified sequence of states appears as counter output. This is the main difference between a register and a counter. There are two types of counter, synchronous and asynchronous. In synchronous common clock is given to all flip flop and in asynchronous first flip flop is clocked by external pulse and then each successive flip flop is clocked by Q or Q output of previous stage. A soon the clock of second stage is triggered by output of first stage. Because of inherent propagation delay time all flip flops are not activated at same time which results in asynchronous operation.    </w:t>
      </w:r>
    </w:p>
    <w:p w:rsidR="002625BD" w:rsidRPr="006563C5" w:rsidRDefault="002625BD"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lastRenderedPageBreak/>
        <w:t>Implementation Details:</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Truth Table for 3 bit UP counter</w:t>
      </w:r>
    </w:p>
    <w:p w:rsidR="002625BD" w:rsidRPr="006563C5" w:rsidRDefault="002625BD"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Logic Diagram for</w:t>
      </w:r>
      <w:r w:rsidR="009B296E" w:rsidRPr="006563C5">
        <w:rPr>
          <w:rFonts w:ascii="Times New Roman" w:hAnsi="Times New Roman"/>
          <w:b/>
          <w:iCs/>
          <w:sz w:val="24"/>
          <w:szCs w:val="24"/>
        </w:rPr>
        <w:t xml:space="preserve"> 3 bit UP counter (Negative</w:t>
      </w:r>
      <w:r w:rsidRPr="006563C5">
        <w:rPr>
          <w:rFonts w:ascii="Times New Roman" w:hAnsi="Times New Roman"/>
          <w:b/>
          <w:iCs/>
          <w:sz w:val="24"/>
          <w:szCs w:val="24"/>
        </w:rPr>
        <w:t xml:space="preserve"> edge)</w:t>
      </w:r>
    </w:p>
    <w:p w:rsidR="002625BD" w:rsidRPr="006563C5" w:rsidRDefault="002625BD"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Timing Diagram for 3 bit UP counter</w:t>
      </w:r>
      <w:r w:rsidR="009B296E" w:rsidRPr="006563C5">
        <w:rPr>
          <w:rFonts w:ascii="Times New Roman" w:hAnsi="Times New Roman"/>
          <w:b/>
          <w:iCs/>
          <w:sz w:val="24"/>
          <w:szCs w:val="24"/>
        </w:rPr>
        <w:t xml:space="preserve"> (Negative edge)</w:t>
      </w:r>
    </w:p>
    <w:p w:rsidR="002625BD" w:rsidRPr="006563C5" w:rsidRDefault="002625BD"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Truth Table for 3 bit DOWN counter</w:t>
      </w:r>
    </w:p>
    <w:p w:rsidR="002625BD" w:rsidRPr="006563C5" w:rsidRDefault="002625BD"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lastRenderedPageBreak/>
        <w:t>Logic Diagram for 3 bit DOWN counter (Negative edge)</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Timing Diagram for 3 bit DOWN counter</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sz w:val="24"/>
          <w:szCs w:val="24"/>
        </w:rPr>
      </w:pPr>
    </w:p>
    <w:p w:rsidR="009B296E" w:rsidRPr="006563C5" w:rsidRDefault="009B296E" w:rsidP="002625BD">
      <w:pPr>
        <w:spacing w:after="0"/>
        <w:jc w:val="both"/>
        <w:rPr>
          <w:rFonts w:ascii="Times New Roman" w:hAnsi="Times New Roman"/>
          <w:sz w:val="24"/>
          <w:szCs w:val="24"/>
        </w:rPr>
      </w:pPr>
    </w:p>
    <w:p w:rsidR="009B296E" w:rsidRPr="006563C5" w:rsidRDefault="009B296E"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2625BD"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lastRenderedPageBreak/>
        <w:t xml:space="preserve">Conclusion: </w:t>
      </w:r>
    </w:p>
    <w:p w:rsidR="00F35A65" w:rsidRPr="006563C5" w:rsidRDefault="00F35A65" w:rsidP="002625BD">
      <w:pPr>
        <w:spacing w:after="0"/>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iCs/>
          <w:sz w:val="24"/>
          <w:szCs w:val="24"/>
        </w:rPr>
        <w:t xml:space="preserve">Post Lab Descriptive Questions </w:t>
      </w:r>
    </w:p>
    <w:p w:rsidR="002625BD" w:rsidRPr="006563C5" w:rsidRDefault="002625BD" w:rsidP="002625BD">
      <w:pPr>
        <w:spacing w:after="0"/>
        <w:jc w:val="both"/>
        <w:rPr>
          <w:rFonts w:ascii="Times New Roman" w:hAnsi="Times New Roman"/>
          <w:sz w:val="24"/>
          <w:szCs w:val="24"/>
        </w:rPr>
      </w:pPr>
    </w:p>
    <w:p w:rsidR="002625BD" w:rsidRPr="006563C5" w:rsidRDefault="002625BD" w:rsidP="00086C32">
      <w:pPr>
        <w:pStyle w:val="ListParagraph"/>
        <w:numPr>
          <w:ilvl w:val="0"/>
          <w:numId w:val="8"/>
        </w:numPr>
        <w:spacing w:after="0"/>
        <w:jc w:val="both"/>
      </w:pPr>
      <w:r w:rsidRPr="006563C5">
        <w:rPr>
          <w:iCs/>
        </w:rPr>
        <w:t>Draw logic diagram for mod – 6 asynchronous up counter.</w:t>
      </w: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B43A9F" w:rsidP="002625BD">
      <w:pPr>
        <w:pStyle w:val="ListParagraph"/>
        <w:spacing w:after="0"/>
        <w:ind w:left="360"/>
        <w:jc w:val="both"/>
      </w:pPr>
      <w:r>
        <w:rPr>
          <w:noProof/>
          <w:lang w:val="en-IN" w:eastAsia="en-IN"/>
        </w:rPr>
        <mc:AlternateContent>
          <mc:Choice Requires="wps">
            <w:drawing>
              <wp:anchor distT="0" distB="0" distL="114300" distR="114300" simplePos="0" relativeHeight="251653632" behindDoc="0" locked="0" layoutInCell="1" allowOverlap="1">
                <wp:simplePos x="0" y="0"/>
                <wp:positionH relativeFrom="column">
                  <wp:posOffset>803910</wp:posOffset>
                </wp:positionH>
                <wp:positionV relativeFrom="paragraph">
                  <wp:posOffset>42545</wp:posOffset>
                </wp:positionV>
                <wp:extent cx="4587240" cy="2443480"/>
                <wp:effectExtent l="0" t="0" r="22860" b="13970"/>
                <wp:wrapNone/>
                <wp:docPr id="4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left:0;text-align:left;margin-left:63.3pt;margin-top:3.35pt;width:361.2pt;height:19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MabAIAAOQ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spacing w:after="0"/>
        <w:jc w:val="cente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6563C5"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6563C5" w:rsidRDefault="002625BD">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t>Batch:               Roll No.:                                 Experimen</w:t>
            </w:r>
            <w:r w:rsidR="00C10AC5">
              <w:rPr>
                <w:rFonts w:ascii="Times New Roman" w:hAnsi="Times New Roman"/>
                <w:b/>
                <w:iCs/>
                <w:sz w:val="24"/>
                <w:szCs w:val="24"/>
              </w:rPr>
              <w:t>t / assignment / tutorial No.: 7</w:t>
            </w:r>
          </w:p>
        </w:tc>
      </w:tr>
    </w:tbl>
    <w:p w:rsidR="002625BD" w:rsidRPr="006563C5" w:rsidRDefault="002625BD" w:rsidP="002625B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6563C5"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6563C5" w:rsidRDefault="002625BD">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3-bit Synchronous Counter</w:t>
            </w:r>
          </w:p>
        </w:tc>
      </w:tr>
    </w:tbl>
    <w:p w:rsidR="002625BD" w:rsidRPr="006563C5" w:rsidRDefault="002625BD" w:rsidP="002625BD">
      <w:pPr>
        <w:rPr>
          <w:rFonts w:ascii="Times New Roman" w:eastAsia="Calibri" w:hAnsi="Times New Roman"/>
          <w:color w:val="000000"/>
          <w:kern w:val="2"/>
          <w:sz w:val="24"/>
          <w:szCs w:val="24"/>
        </w:rPr>
      </w:pPr>
      <w:r w:rsidRPr="006563C5">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6563C5" w:rsidRDefault="002625BD" w:rsidP="002625BD">
      <w:pPr>
        <w:rPr>
          <w:rFonts w:ascii="Times New Roman" w:hAnsi="Times New Roman"/>
          <w:b/>
          <w:sz w:val="24"/>
          <w:szCs w:val="24"/>
        </w:rPr>
      </w:pPr>
      <w:r w:rsidRPr="006563C5">
        <w:rPr>
          <w:rFonts w:ascii="Times New Roman" w:hAnsi="Times New Roman"/>
          <w:b/>
          <w:sz w:val="24"/>
          <w:szCs w:val="24"/>
        </w:rPr>
        <w:t>Objective</w:t>
      </w:r>
      <w:r w:rsidR="008E5FD4" w:rsidRPr="006563C5">
        <w:rPr>
          <w:rFonts w:ascii="Times New Roman" w:hAnsi="Times New Roman"/>
          <w:b/>
          <w:sz w:val="24"/>
          <w:szCs w:val="24"/>
        </w:rPr>
        <w:t>:</w:t>
      </w:r>
      <w:r w:rsidR="008E5FD4" w:rsidRPr="006563C5">
        <w:rPr>
          <w:rFonts w:ascii="Times New Roman" w:hAnsi="Times New Roman"/>
          <w:sz w:val="24"/>
          <w:szCs w:val="24"/>
          <w:lang w:val="en-IN"/>
        </w:rPr>
        <w:t xml:space="preserve"> Design</w:t>
      </w:r>
      <w:r w:rsidRPr="006563C5">
        <w:rPr>
          <w:rFonts w:ascii="Times New Roman" w:hAnsi="Times New Roman"/>
          <w:sz w:val="24"/>
          <w:szCs w:val="24"/>
          <w:lang w:val="en-IN"/>
        </w:rPr>
        <w:t xml:space="preserve"> of 3 bit Synchronous counter using JK flip flop</w:t>
      </w: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w:t>
      </w:r>
    </w:p>
    <w:p w:rsidR="002625BD" w:rsidRPr="006563C5" w:rsidRDefault="002625BD" w:rsidP="002625BD">
      <w:pPr>
        <w:spacing w:after="0"/>
        <w:rPr>
          <w:rFonts w:ascii="Times New Roman" w:hAnsi="Times New Roman"/>
          <w:sz w:val="24"/>
          <w:szCs w:val="24"/>
        </w:rPr>
      </w:pPr>
    </w:p>
    <w:p w:rsidR="002625BD" w:rsidRDefault="002625BD" w:rsidP="002625BD">
      <w:pPr>
        <w:spacing w:after="0"/>
        <w:rPr>
          <w:rFonts w:ascii="Times New Roman" w:hAnsi="Times New Roman"/>
          <w:b/>
          <w:sz w:val="24"/>
          <w:szCs w:val="24"/>
        </w:rPr>
      </w:pPr>
      <w:r w:rsidRPr="006563C5">
        <w:rPr>
          <w:rFonts w:ascii="Times New Roman" w:hAnsi="Times New Roman"/>
          <w:b/>
          <w:sz w:val="24"/>
          <w:szCs w:val="24"/>
        </w:rPr>
        <w:t xml:space="preserve">Expected Outcome of Experiment: </w:t>
      </w:r>
    </w:p>
    <w:p w:rsidR="008E5FD4" w:rsidRPr="006563C5" w:rsidRDefault="008E5FD4" w:rsidP="002625BD">
      <w:pPr>
        <w:spacing w:after="0"/>
        <w:rPr>
          <w:rFonts w:ascii="Times New Roman" w:hAnsi="Times New Roman"/>
          <w:sz w:val="24"/>
          <w:szCs w:val="24"/>
        </w:rPr>
      </w:pPr>
    </w:p>
    <w:p w:rsidR="00656E5C" w:rsidRPr="006563C5" w:rsidRDefault="00656E5C" w:rsidP="00656E5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rPr>
          <w:rFonts w:ascii="Times New Roman" w:hAnsi="Times New Roman"/>
          <w:color w:val="00000A"/>
          <w:sz w:val="24"/>
          <w:szCs w:val="24"/>
        </w:rPr>
      </w:pPr>
      <w:r w:rsidRPr="006563C5">
        <w:rPr>
          <w:rFonts w:ascii="Times New Roman" w:hAnsi="Times New Roman"/>
          <w:b/>
          <w:sz w:val="24"/>
          <w:szCs w:val="24"/>
        </w:rPr>
        <w:t xml:space="preserve">Books/ Journals/ Websites referred: </w:t>
      </w:r>
    </w:p>
    <w:p w:rsidR="002625BD" w:rsidRPr="006563C5" w:rsidRDefault="002625BD" w:rsidP="00086C32">
      <w:pPr>
        <w:numPr>
          <w:ilvl w:val="0"/>
          <w:numId w:val="7"/>
        </w:numPr>
        <w:suppressAutoHyphens/>
        <w:spacing w:after="0"/>
        <w:rPr>
          <w:rFonts w:ascii="Times New Roman" w:hAnsi="Times New Roman"/>
          <w:color w:val="000000"/>
          <w:sz w:val="24"/>
          <w:szCs w:val="24"/>
        </w:rPr>
      </w:pPr>
      <w:r w:rsidRPr="006563C5">
        <w:rPr>
          <w:rFonts w:ascii="Times New Roman" w:hAnsi="Times New Roman"/>
          <w:color w:val="00000A"/>
          <w:sz w:val="24"/>
          <w:szCs w:val="24"/>
        </w:rPr>
        <w:t>R. P. Jain, “Modern Digital Electronics”, Tata McGraw Hill</w:t>
      </w:r>
    </w:p>
    <w:p w:rsidR="002625BD" w:rsidRPr="006563C5" w:rsidRDefault="002625BD" w:rsidP="00086C32">
      <w:pPr>
        <w:numPr>
          <w:ilvl w:val="0"/>
          <w:numId w:val="7"/>
        </w:numPr>
        <w:suppressAutoHyphens/>
        <w:spacing w:after="0" w:line="100" w:lineRule="atLeast"/>
        <w:rPr>
          <w:rStyle w:val="addmd"/>
          <w:rFonts w:ascii="Times New Roman" w:hAnsi="Times New Roman"/>
          <w:sz w:val="24"/>
          <w:szCs w:val="24"/>
        </w:rPr>
      </w:pPr>
      <w:r w:rsidRPr="006563C5">
        <w:rPr>
          <w:rFonts w:ascii="Times New Roman" w:hAnsi="Times New Roman"/>
          <w:sz w:val="24"/>
          <w:szCs w:val="24"/>
        </w:rPr>
        <w:t>M .Morris Mano, “Digital Logic &amp; computer Design”, PHI</w:t>
      </w:r>
    </w:p>
    <w:p w:rsidR="002625BD" w:rsidRPr="006563C5" w:rsidRDefault="002625BD" w:rsidP="00086C32">
      <w:pPr>
        <w:numPr>
          <w:ilvl w:val="0"/>
          <w:numId w:val="7"/>
        </w:numPr>
        <w:suppressAutoHyphens/>
        <w:spacing w:after="0" w:line="100" w:lineRule="atLeast"/>
        <w:rPr>
          <w:rFonts w:ascii="Times New Roman" w:hAnsi="Times New Roman"/>
          <w:sz w:val="24"/>
          <w:szCs w:val="24"/>
        </w:rPr>
      </w:pPr>
      <w:proofErr w:type="spellStart"/>
      <w:r w:rsidRPr="006563C5">
        <w:rPr>
          <w:rStyle w:val="addmd"/>
          <w:rFonts w:ascii="Times New Roman" w:hAnsi="Times New Roman"/>
          <w:sz w:val="24"/>
          <w:szCs w:val="24"/>
        </w:rPr>
        <w:t>A.P.Godse</w:t>
      </w:r>
      <w:proofErr w:type="spellEnd"/>
      <w:r w:rsidRPr="006563C5">
        <w:rPr>
          <w:rStyle w:val="addmd"/>
          <w:rFonts w:ascii="Times New Roman" w:hAnsi="Times New Roman"/>
          <w:sz w:val="24"/>
          <w:szCs w:val="24"/>
        </w:rPr>
        <w:t xml:space="preserve">, </w:t>
      </w:r>
      <w:proofErr w:type="spellStart"/>
      <w:r w:rsidRPr="006563C5">
        <w:rPr>
          <w:rStyle w:val="addmd"/>
          <w:rFonts w:ascii="Times New Roman" w:hAnsi="Times New Roman"/>
          <w:sz w:val="24"/>
          <w:szCs w:val="24"/>
        </w:rPr>
        <w:t>D.A.Godse</w:t>
      </w:r>
      <w:proofErr w:type="spellEnd"/>
      <w:r w:rsidRPr="006563C5">
        <w:rPr>
          <w:rStyle w:val="addmd"/>
          <w:rFonts w:ascii="Times New Roman" w:hAnsi="Times New Roman"/>
          <w:sz w:val="24"/>
          <w:szCs w:val="24"/>
        </w:rPr>
        <w:t>, “</w:t>
      </w:r>
      <w:r w:rsidRPr="006563C5">
        <w:rPr>
          <w:rFonts w:ascii="Times New Roman" w:hAnsi="Times New Roman"/>
          <w:sz w:val="24"/>
          <w:szCs w:val="24"/>
        </w:rPr>
        <w:t>Digital Logic Design”</w:t>
      </w:r>
    </w:p>
    <w:p w:rsidR="002625BD" w:rsidRPr="006563C5" w:rsidRDefault="002625BD" w:rsidP="00086C32">
      <w:pPr>
        <w:numPr>
          <w:ilvl w:val="0"/>
          <w:numId w:val="7"/>
        </w:numPr>
        <w:suppressAutoHyphens/>
        <w:spacing w:after="0" w:line="100" w:lineRule="atLeast"/>
        <w:rPr>
          <w:rFonts w:ascii="Times New Roman" w:hAnsi="Times New Roman"/>
          <w:sz w:val="24"/>
          <w:szCs w:val="24"/>
        </w:rPr>
      </w:pPr>
      <w:r w:rsidRPr="008E5FD4">
        <w:rPr>
          <w:rFonts w:ascii="Times New Roman" w:hAnsi="Times New Roman"/>
          <w:sz w:val="24"/>
          <w:szCs w:val="24"/>
        </w:rPr>
        <w:t>http://www.fatih.edu.tr/~aliadam/EEE122A/EEE122Ch6COUNTERS.pdf</w:t>
      </w:r>
    </w:p>
    <w:p w:rsidR="002625BD" w:rsidRPr="006563C5" w:rsidRDefault="002625BD" w:rsidP="002625BD">
      <w:pPr>
        <w:spacing w:after="0" w:line="100" w:lineRule="atLeast"/>
        <w:ind w:left="720"/>
        <w:rPr>
          <w:rFonts w:ascii="Times New Roman" w:hAnsi="Times New Roman"/>
          <w:sz w:val="24"/>
          <w:szCs w:val="24"/>
        </w:rPr>
      </w:pP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Pre Lab/ Prior Concepts: </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sz w:val="24"/>
          <w:szCs w:val="24"/>
        </w:rPr>
        <w:t xml:space="preserve">A counter is a register capable of counting number of clock pulse arriving at its clock input. Counter represents the number of clock pulses arrived. A specified sequence of states appears as counter output. This is the main difference between a register and a counter. There are two types of counter, synchronous and asynchronous. In synchronous common clock is given to all flip flop and in asynchronous first flip flop is clocked by external pulse and then each successive flip flop is clocked by Q or Q output of previous stage. A soon the clock of second stage is triggered by output of first stage. Because of inherent propagation delay time all flip flops are not activated at same time which results in asynchronous operation.    </w:t>
      </w:r>
    </w:p>
    <w:p w:rsidR="002625BD" w:rsidRPr="006563C5" w:rsidRDefault="002625BD"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9B296E" w:rsidRPr="006563C5" w:rsidRDefault="009B296E"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Implementation Details:</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Characteristic Table for 3 bit UP counter</w:t>
      </w:r>
    </w:p>
    <w:p w:rsidR="002625BD" w:rsidRPr="006563C5" w:rsidRDefault="002625BD" w:rsidP="002625BD">
      <w:pPr>
        <w:spacing w:after="0"/>
        <w:jc w:val="both"/>
        <w:rPr>
          <w:rFonts w:ascii="Times New Roman" w:hAnsi="Times New Roman"/>
          <w:sz w:val="24"/>
          <w:szCs w:val="24"/>
        </w:rPr>
      </w:pPr>
    </w:p>
    <w:tbl>
      <w:tblPr>
        <w:tblW w:w="0" w:type="auto"/>
        <w:tblInd w:w="1163" w:type="dxa"/>
        <w:tblLayout w:type="fixed"/>
        <w:tblCellMar>
          <w:left w:w="103" w:type="dxa"/>
        </w:tblCellMar>
        <w:tblLook w:val="04A0" w:firstRow="1" w:lastRow="0" w:firstColumn="1" w:lastColumn="0" w:noHBand="0" w:noVBand="1"/>
      </w:tblPr>
      <w:tblGrid>
        <w:gridCol w:w="739"/>
        <w:gridCol w:w="1182"/>
        <w:gridCol w:w="706"/>
        <w:gridCol w:w="739"/>
      </w:tblGrid>
      <w:tr w:rsidR="002625BD" w:rsidRPr="006563C5" w:rsidTr="009B296E">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Q</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Q</w:t>
            </w:r>
            <w:r w:rsidRPr="006563C5">
              <w:rPr>
                <w:rFonts w:ascii="Times New Roman" w:hAnsi="Times New Roman"/>
                <w:b/>
                <w:sz w:val="24"/>
                <w:szCs w:val="24"/>
                <w:vertAlign w:val="subscript"/>
              </w:rPr>
              <w:t>t+1</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J</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r w:rsidRPr="006563C5">
              <w:rPr>
                <w:rFonts w:ascii="Times New Roman" w:hAnsi="Times New Roman"/>
                <w:b/>
                <w:sz w:val="24"/>
                <w:szCs w:val="24"/>
              </w:rPr>
              <w:t>K</w:t>
            </w:r>
          </w:p>
        </w:tc>
      </w:tr>
      <w:tr w:rsidR="002625BD" w:rsidRPr="006563C5" w:rsidTr="009B296E">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r>
      <w:tr w:rsidR="002625BD" w:rsidRPr="006563C5" w:rsidTr="009B296E">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r>
      <w:tr w:rsidR="002625BD" w:rsidRPr="006563C5" w:rsidTr="009B296E">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r>
      <w:tr w:rsidR="002625BD" w:rsidRPr="006563C5" w:rsidTr="009B296E">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625BD" w:rsidRPr="006563C5" w:rsidRDefault="002625BD">
            <w:pPr>
              <w:suppressAutoHyphens/>
              <w:spacing w:line="360" w:lineRule="auto"/>
              <w:jc w:val="center"/>
              <w:rPr>
                <w:rFonts w:ascii="Times New Roman" w:eastAsia="Calibri" w:hAnsi="Times New Roman"/>
                <w:color w:val="000000"/>
                <w:kern w:val="2"/>
                <w:sz w:val="24"/>
                <w:szCs w:val="24"/>
              </w:rPr>
            </w:pPr>
          </w:p>
        </w:tc>
      </w:tr>
    </w:tbl>
    <w:p w:rsidR="002625BD" w:rsidRPr="006563C5" w:rsidRDefault="002625BD" w:rsidP="002625BD">
      <w:pPr>
        <w:spacing w:after="0"/>
        <w:jc w:val="both"/>
        <w:rPr>
          <w:rFonts w:ascii="Times New Roman" w:eastAsia="Calibri" w:hAnsi="Times New Roman"/>
          <w:color w:val="000000"/>
          <w:kern w:val="2"/>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Truth Table for 3 bit UP Counter</w:t>
      </w:r>
    </w:p>
    <w:p w:rsidR="002625BD" w:rsidRPr="006563C5" w:rsidRDefault="002625BD" w:rsidP="002625BD">
      <w:pPr>
        <w:spacing w:after="0"/>
        <w:jc w:val="both"/>
        <w:rPr>
          <w:rFonts w:ascii="Times New Roman" w:hAnsi="Times New Roman"/>
          <w:sz w:val="24"/>
          <w:szCs w:val="24"/>
        </w:rPr>
      </w:pPr>
    </w:p>
    <w:tbl>
      <w:tblPr>
        <w:tblW w:w="10262" w:type="dxa"/>
        <w:tblInd w:w="-278" w:type="dxa"/>
        <w:tblLayout w:type="fixed"/>
        <w:tblCellMar>
          <w:left w:w="103" w:type="dxa"/>
        </w:tblCellMar>
        <w:tblLook w:val="04A0" w:firstRow="1" w:lastRow="0" w:firstColumn="1" w:lastColumn="0" w:noHBand="0" w:noVBand="1"/>
      </w:tblPr>
      <w:tblGrid>
        <w:gridCol w:w="2219"/>
        <w:gridCol w:w="2835"/>
        <w:gridCol w:w="1603"/>
        <w:gridCol w:w="1849"/>
        <w:gridCol w:w="1756"/>
      </w:tblGrid>
      <w:tr w:rsidR="002625BD" w:rsidRPr="006563C5" w:rsidTr="009B296E">
        <w:trPr>
          <w:trHeight w:val="833"/>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Present State</w:t>
            </w:r>
          </w:p>
          <w:p w:rsidR="002625BD" w:rsidRPr="006563C5" w:rsidRDefault="002625BD">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Q</w:t>
            </w:r>
            <w:r w:rsidRPr="006563C5">
              <w:rPr>
                <w:rFonts w:ascii="Times New Roman" w:hAnsi="Times New Roman"/>
                <w:b/>
                <w:bCs/>
                <w:sz w:val="24"/>
                <w:szCs w:val="24"/>
                <w:vertAlign w:val="subscript"/>
              </w:rPr>
              <w:t>A</w:t>
            </w:r>
            <w:r w:rsidRPr="006563C5">
              <w:rPr>
                <w:rFonts w:ascii="Times New Roman" w:hAnsi="Times New Roman"/>
                <w:b/>
                <w:bCs/>
                <w:sz w:val="24"/>
                <w:szCs w:val="24"/>
              </w:rPr>
              <w:t xml:space="preserve">   Q</w:t>
            </w:r>
            <w:r w:rsidRPr="006563C5">
              <w:rPr>
                <w:rFonts w:ascii="Times New Roman" w:hAnsi="Times New Roman"/>
                <w:b/>
                <w:bCs/>
                <w:sz w:val="24"/>
                <w:szCs w:val="24"/>
                <w:vertAlign w:val="subscript"/>
              </w:rPr>
              <w:t>B</w:t>
            </w:r>
            <w:r w:rsidRPr="006563C5">
              <w:rPr>
                <w:rFonts w:ascii="Times New Roman" w:hAnsi="Times New Roman"/>
                <w:b/>
                <w:bCs/>
                <w:sz w:val="24"/>
                <w:szCs w:val="24"/>
              </w:rPr>
              <w:t xml:space="preserve">   Q</w:t>
            </w:r>
            <w:r w:rsidRPr="006563C5">
              <w:rPr>
                <w:rFonts w:ascii="Times New Roman" w:hAnsi="Times New Roman"/>
                <w:b/>
                <w:bCs/>
                <w:sz w:val="24"/>
                <w:szCs w:val="24"/>
                <w:vertAlign w:val="subscript"/>
              </w:rPr>
              <w:t>C</w:t>
            </w: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Next State</w:t>
            </w:r>
          </w:p>
          <w:p w:rsidR="002625BD" w:rsidRPr="006563C5" w:rsidRDefault="002625BD">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Q</w:t>
            </w:r>
            <w:r w:rsidRPr="006563C5">
              <w:rPr>
                <w:rFonts w:ascii="Times New Roman" w:hAnsi="Times New Roman"/>
                <w:b/>
                <w:bCs/>
                <w:sz w:val="24"/>
                <w:szCs w:val="24"/>
                <w:vertAlign w:val="subscript"/>
              </w:rPr>
              <w:t xml:space="preserve">A+1  </w:t>
            </w:r>
            <w:r w:rsidRPr="006563C5">
              <w:rPr>
                <w:rFonts w:ascii="Times New Roman" w:hAnsi="Times New Roman"/>
                <w:b/>
                <w:bCs/>
                <w:sz w:val="24"/>
                <w:szCs w:val="24"/>
              </w:rPr>
              <w:t>Q</w:t>
            </w:r>
            <w:r w:rsidRPr="006563C5">
              <w:rPr>
                <w:rFonts w:ascii="Times New Roman" w:hAnsi="Times New Roman"/>
                <w:b/>
                <w:bCs/>
                <w:sz w:val="24"/>
                <w:szCs w:val="24"/>
                <w:vertAlign w:val="subscript"/>
              </w:rPr>
              <w:t xml:space="preserve"> B+1  </w:t>
            </w:r>
            <w:r w:rsidRPr="006563C5">
              <w:rPr>
                <w:rFonts w:ascii="Times New Roman" w:hAnsi="Times New Roman"/>
                <w:b/>
                <w:bCs/>
                <w:sz w:val="24"/>
                <w:szCs w:val="24"/>
              </w:rPr>
              <w:t>Q</w:t>
            </w:r>
            <w:r w:rsidRPr="006563C5">
              <w:rPr>
                <w:rFonts w:ascii="Times New Roman" w:hAnsi="Times New Roman"/>
                <w:b/>
                <w:bCs/>
                <w:sz w:val="24"/>
                <w:szCs w:val="24"/>
                <w:vertAlign w:val="subscript"/>
              </w:rPr>
              <w:t>C+1</w:t>
            </w: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A</w:t>
            </w:r>
          </w:p>
          <w:p w:rsidR="002625BD" w:rsidRPr="006563C5" w:rsidRDefault="002625BD">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A</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A</w:t>
            </w: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B</w:t>
            </w:r>
          </w:p>
          <w:p w:rsidR="002625BD" w:rsidRPr="006563C5" w:rsidRDefault="002625BD">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B</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B</w:t>
            </w: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C</w:t>
            </w:r>
          </w:p>
          <w:p w:rsidR="002625BD" w:rsidRPr="006563C5" w:rsidRDefault="002625BD">
            <w:pPr>
              <w:suppressAutoHyphens/>
              <w:spacing w:after="0" w:line="100" w:lineRule="atLeast"/>
              <w:jc w:val="center"/>
              <w:rPr>
                <w:rFonts w:ascii="Times New Roman" w:eastAsia="Calibri" w:hAnsi="Times New Roman"/>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C</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C</w:t>
            </w: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r>
      <w:tr w:rsidR="002625BD" w:rsidRPr="006563C5" w:rsidTr="009B296E">
        <w:trPr>
          <w:trHeight w:hRule="exact" w:val="607"/>
        </w:trPr>
        <w:tc>
          <w:tcPr>
            <w:tcW w:w="221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2835"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603"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849" w:type="dxa"/>
            <w:tcBorders>
              <w:top w:val="single" w:sz="4" w:space="0" w:color="000000"/>
              <w:left w:val="single" w:sz="4" w:space="0" w:color="000000"/>
              <w:bottom w:val="single" w:sz="4" w:space="0" w:color="000000"/>
              <w:right w:val="nil"/>
            </w:tcBorders>
            <w:shd w:val="clear" w:color="auto" w:fill="FFFFFF"/>
            <w:hideMark/>
          </w:tcPr>
          <w:p w:rsidR="002625BD" w:rsidRPr="006563C5" w:rsidRDefault="002625BD">
            <w:pPr>
              <w:suppressAutoHyphens/>
              <w:spacing w:line="288" w:lineRule="auto"/>
              <w:jc w:val="center"/>
              <w:rPr>
                <w:rFonts w:ascii="Times New Roman" w:eastAsia="Calibri" w:hAnsi="Times New Roman"/>
                <w:bCs/>
                <w:color w:val="000000"/>
                <w:kern w:val="2"/>
                <w:sz w:val="24"/>
                <w:szCs w:val="24"/>
              </w:rPr>
            </w:pPr>
          </w:p>
        </w:tc>
        <w:tc>
          <w:tcPr>
            <w:tcW w:w="1756" w:type="dxa"/>
            <w:tcBorders>
              <w:top w:val="single" w:sz="4" w:space="0" w:color="000000"/>
              <w:left w:val="single" w:sz="4" w:space="0" w:color="000000"/>
              <w:bottom w:val="single" w:sz="4" w:space="0" w:color="000000"/>
              <w:right w:val="single" w:sz="4" w:space="0" w:color="000000"/>
            </w:tcBorders>
            <w:shd w:val="clear" w:color="auto" w:fill="FFFFFF"/>
            <w:hideMark/>
          </w:tcPr>
          <w:p w:rsidR="002625BD" w:rsidRPr="006563C5" w:rsidRDefault="002625BD">
            <w:pPr>
              <w:suppressAutoHyphens/>
              <w:spacing w:line="288" w:lineRule="auto"/>
              <w:jc w:val="center"/>
              <w:rPr>
                <w:rFonts w:ascii="Times New Roman" w:eastAsia="Calibri" w:hAnsi="Times New Roman"/>
                <w:color w:val="000000"/>
                <w:kern w:val="2"/>
                <w:sz w:val="24"/>
                <w:szCs w:val="24"/>
              </w:rPr>
            </w:pPr>
          </w:p>
        </w:tc>
      </w:tr>
    </w:tbl>
    <w:p w:rsidR="002625BD" w:rsidRPr="006563C5" w:rsidRDefault="002625BD" w:rsidP="002625BD">
      <w:pPr>
        <w:spacing w:after="0"/>
        <w:jc w:val="both"/>
        <w:rPr>
          <w:rFonts w:ascii="Times New Roman" w:eastAsia="Calibri" w:hAnsi="Times New Roman"/>
          <w:color w:val="000000"/>
          <w:kern w:val="2"/>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K Map</w:t>
      </w:r>
    </w:p>
    <w:p w:rsidR="002625BD" w:rsidRPr="006563C5" w:rsidRDefault="002625BD" w:rsidP="002625BD">
      <w:pPr>
        <w:spacing w:after="0" w:line="100" w:lineRule="atLeast"/>
        <w:jc w:val="both"/>
        <w:rPr>
          <w:rFonts w:ascii="Times New Roman" w:hAnsi="Times New Roman"/>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lastRenderedPageBreak/>
        <w:t>Logic Diagram for 3 bit UP counter</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noProof/>
          <w:sz w:val="24"/>
          <w:szCs w:val="24"/>
        </w:rPr>
      </w:pPr>
    </w:p>
    <w:p w:rsidR="009B296E" w:rsidRPr="006563C5" w:rsidRDefault="009B296E"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Timing Diagram for 3 bit UP counter</w:t>
      </w:r>
    </w:p>
    <w:p w:rsidR="002625BD" w:rsidRPr="006563C5" w:rsidRDefault="002625BD"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9B296E" w:rsidRPr="006563C5" w:rsidRDefault="009B296E" w:rsidP="002625BD">
      <w:pPr>
        <w:rPr>
          <w:rFonts w:ascii="Times New Roman" w:hAnsi="Times New Roman"/>
          <w:noProof/>
          <w:sz w:val="24"/>
          <w:szCs w:val="24"/>
        </w:rPr>
      </w:pPr>
    </w:p>
    <w:p w:rsidR="002625BD" w:rsidRPr="006563C5"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t xml:space="preserve">Conclusion: </w:t>
      </w:r>
    </w:p>
    <w:p w:rsidR="009B296E" w:rsidRPr="006563C5" w:rsidRDefault="009B296E" w:rsidP="002625BD">
      <w:pPr>
        <w:spacing w:after="0"/>
        <w:jc w:val="both"/>
        <w:rPr>
          <w:rFonts w:ascii="Times New Roman" w:hAnsi="Times New Roman"/>
          <w:b/>
          <w:iCs/>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iCs/>
          <w:sz w:val="24"/>
          <w:szCs w:val="24"/>
        </w:rPr>
        <w:lastRenderedPageBreak/>
        <w:t>Post Lab Descriptive Questions</w:t>
      </w:r>
    </w:p>
    <w:p w:rsidR="002625BD" w:rsidRPr="006563C5" w:rsidRDefault="002625BD" w:rsidP="002625BD">
      <w:pPr>
        <w:rPr>
          <w:rFonts w:ascii="Times New Roman" w:hAnsi="Times New Roman"/>
          <w:sz w:val="24"/>
          <w:szCs w:val="24"/>
        </w:rPr>
      </w:pPr>
    </w:p>
    <w:p w:rsidR="002625BD" w:rsidRPr="006563C5" w:rsidRDefault="002625BD" w:rsidP="00086C32">
      <w:pPr>
        <w:pStyle w:val="ListParagraph"/>
        <w:numPr>
          <w:ilvl w:val="0"/>
          <w:numId w:val="9"/>
        </w:numPr>
      </w:pPr>
      <w:r w:rsidRPr="006563C5">
        <w:t>Draw logic diagram for mod-2 synchronous down counter.</w:t>
      </w: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9B296E" w:rsidRPr="006563C5" w:rsidRDefault="009B296E"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B43A9F" w:rsidP="002625BD">
      <w:pPr>
        <w:spacing w:after="0"/>
        <w:jc w:val="center"/>
        <w:rPr>
          <w:rFonts w:ascii="Times New Roman" w:hAnsi="Times New Roman"/>
          <w:sz w:val="24"/>
          <w:szCs w:val="24"/>
        </w:rPr>
      </w:pPr>
      <w:r>
        <w:rPr>
          <w:rFonts w:ascii="Times New Roman" w:hAnsi="Times New Roman"/>
          <w:noProof/>
          <w:lang w:val="en-IN" w:eastAsia="en-IN"/>
        </w:rPr>
        <mc:AlternateContent>
          <mc:Choice Requires="wps">
            <w:drawing>
              <wp:anchor distT="0" distB="0" distL="114300" distR="114300" simplePos="0" relativeHeight="251654656" behindDoc="0" locked="0" layoutInCell="1" allowOverlap="1">
                <wp:simplePos x="0" y="0"/>
                <wp:positionH relativeFrom="column">
                  <wp:posOffset>862965</wp:posOffset>
                </wp:positionH>
                <wp:positionV relativeFrom="paragraph">
                  <wp:posOffset>130810</wp:posOffset>
                </wp:positionV>
                <wp:extent cx="4587240" cy="2443480"/>
                <wp:effectExtent l="0" t="0" r="22860" b="13970"/>
                <wp:wrapNone/>
                <wp:docPr id="4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left:0;text-align:left;margin-left:67.95pt;margin-top:10.3pt;width:361.2pt;height:19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OtbAIAAOQ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1E5429" w:rsidRDefault="001E5429" w:rsidP="002625BD">
      <w:pPr>
        <w:spacing w:after="0"/>
        <w:jc w:val="center"/>
        <w:rPr>
          <w:rFonts w:ascii="Times New Roman" w:hAnsi="Times New Roman"/>
          <w:sz w:val="24"/>
          <w:szCs w:val="24"/>
        </w:rPr>
      </w:pPr>
    </w:p>
    <w:p w:rsidR="008E5FD4" w:rsidRDefault="008E5FD4" w:rsidP="002625BD">
      <w:pPr>
        <w:spacing w:after="0"/>
        <w:jc w:val="center"/>
        <w:rPr>
          <w:rFonts w:ascii="Times New Roman" w:hAnsi="Times New Roman"/>
          <w:sz w:val="24"/>
          <w:szCs w:val="24"/>
        </w:rPr>
      </w:pPr>
    </w:p>
    <w:p w:rsidR="008E5FD4" w:rsidRDefault="008E5FD4" w:rsidP="002625BD">
      <w:pPr>
        <w:spacing w:after="0"/>
        <w:jc w:val="center"/>
        <w:rPr>
          <w:rFonts w:ascii="Times New Roman" w:hAnsi="Times New Roman"/>
          <w:sz w:val="24"/>
          <w:szCs w:val="24"/>
        </w:rPr>
      </w:pPr>
    </w:p>
    <w:p w:rsidR="008E5FD4" w:rsidRPr="006563C5" w:rsidRDefault="008E5FD4"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6563C5"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6563C5" w:rsidRDefault="002625BD">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lastRenderedPageBreak/>
              <w:t xml:space="preserve">Batch:               Roll No.:                                 Experiment / </w:t>
            </w:r>
            <w:r w:rsidR="00C10AC5">
              <w:rPr>
                <w:rFonts w:ascii="Times New Roman" w:hAnsi="Times New Roman"/>
                <w:b/>
                <w:iCs/>
                <w:sz w:val="24"/>
                <w:szCs w:val="24"/>
              </w:rPr>
              <w:t>assignment / tutorial No.: 8</w:t>
            </w:r>
          </w:p>
        </w:tc>
      </w:tr>
    </w:tbl>
    <w:p w:rsidR="002625BD" w:rsidRPr="006563C5" w:rsidRDefault="002625BD" w:rsidP="002625B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6563C5"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6563C5" w:rsidRDefault="002625BD">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 xml:space="preserve"> Shift Register</w:t>
            </w:r>
          </w:p>
        </w:tc>
      </w:tr>
    </w:tbl>
    <w:p w:rsidR="002625BD" w:rsidRPr="006563C5" w:rsidRDefault="002625BD" w:rsidP="002625BD">
      <w:pPr>
        <w:rPr>
          <w:rFonts w:ascii="Times New Roman" w:eastAsia="Calibri" w:hAnsi="Times New Roman"/>
          <w:b/>
          <w:color w:val="000000"/>
          <w:kern w:val="2"/>
          <w:sz w:val="24"/>
          <w:szCs w:val="24"/>
        </w:rPr>
      </w:pPr>
      <w:r w:rsidRPr="006563C5">
        <w:rPr>
          <w:rFonts w:ascii="Times New Roman" w:hAnsi="Times New Roman"/>
          <w:b/>
          <w:sz w:val="24"/>
          <w:szCs w:val="24"/>
        </w:rPr>
        <w:t>_______________________________________________________</w:t>
      </w:r>
      <w:r w:rsidR="008E5FD4">
        <w:rPr>
          <w:rFonts w:ascii="Times New Roman" w:hAnsi="Times New Roman"/>
          <w:b/>
          <w:sz w:val="24"/>
          <w:szCs w:val="24"/>
        </w:rPr>
        <w:t>________</w:t>
      </w:r>
      <w:r w:rsidRPr="006563C5">
        <w:rPr>
          <w:rFonts w:ascii="Times New Roman" w:hAnsi="Times New Roman"/>
          <w:b/>
          <w:sz w:val="24"/>
          <w:szCs w:val="24"/>
        </w:rPr>
        <w:t>_______________</w:t>
      </w:r>
    </w:p>
    <w:p w:rsidR="002625BD" w:rsidRPr="006563C5" w:rsidRDefault="002625BD" w:rsidP="002625BD">
      <w:pPr>
        <w:rPr>
          <w:rFonts w:ascii="Times New Roman" w:hAnsi="Times New Roman"/>
          <w:b/>
          <w:sz w:val="24"/>
          <w:szCs w:val="24"/>
        </w:rPr>
      </w:pPr>
      <w:r w:rsidRPr="006563C5">
        <w:rPr>
          <w:rFonts w:ascii="Times New Roman" w:hAnsi="Times New Roman"/>
          <w:b/>
          <w:sz w:val="24"/>
          <w:szCs w:val="24"/>
        </w:rPr>
        <w:t>Objective:</w:t>
      </w:r>
      <w:r w:rsidR="009B296E" w:rsidRPr="006563C5">
        <w:rPr>
          <w:rFonts w:ascii="Times New Roman" w:hAnsi="Times New Roman"/>
          <w:b/>
          <w:sz w:val="24"/>
          <w:szCs w:val="24"/>
        </w:rPr>
        <w:t xml:space="preserve"> </w:t>
      </w:r>
      <w:r w:rsidRPr="006563C5">
        <w:rPr>
          <w:rFonts w:ascii="Times New Roman" w:hAnsi="Times New Roman"/>
          <w:bCs/>
          <w:sz w:val="24"/>
          <w:szCs w:val="24"/>
          <w:lang w:val="en-IN"/>
        </w:rPr>
        <w:t xml:space="preserve">To </w:t>
      </w:r>
      <w:r w:rsidR="009B296E" w:rsidRPr="006563C5">
        <w:rPr>
          <w:rFonts w:ascii="Times New Roman" w:hAnsi="Times New Roman"/>
          <w:bCs/>
          <w:sz w:val="24"/>
          <w:szCs w:val="24"/>
          <w:lang w:val="en-IN"/>
        </w:rPr>
        <w:t>implement the</w:t>
      </w:r>
      <w:r w:rsidR="00AA22B2" w:rsidRPr="006563C5">
        <w:rPr>
          <w:rFonts w:ascii="Times New Roman" w:hAnsi="Times New Roman"/>
          <w:bCs/>
          <w:sz w:val="24"/>
          <w:szCs w:val="24"/>
          <w:lang w:val="en-IN"/>
        </w:rPr>
        <w:t xml:space="preserve"> </w:t>
      </w:r>
      <w:r w:rsidRPr="006563C5">
        <w:rPr>
          <w:rFonts w:ascii="Times New Roman" w:hAnsi="Times New Roman"/>
          <w:bCs/>
          <w:sz w:val="24"/>
          <w:szCs w:val="24"/>
          <w:lang w:val="en-IN"/>
        </w:rPr>
        <w:t>SISO, SIPO, PISO, PIPO shift register using D flips flop</w:t>
      </w: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Expected Outcome of Experiment: </w:t>
      </w:r>
    </w:p>
    <w:p w:rsidR="002625BD" w:rsidRPr="006563C5" w:rsidRDefault="002625BD" w:rsidP="002625BD">
      <w:pPr>
        <w:spacing w:after="0"/>
        <w:rPr>
          <w:rFonts w:ascii="Times New Roman" w:hAnsi="Times New Roman"/>
          <w:sz w:val="24"/>
          <w:szCs w:val="24"/>
        </w:rPr>
      </w:pPr>
    </w:p>
    <w:p w:rsidR="00656E5C" w:rsidRPr="006563C5" w:rsidRDefault="00656E5C" w:rsidP="00656E5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w:t>
      </w:r>
      <w:r w:rsidR="008E5FD4">
        <w:rPr>
          <w:rFonts w:ascii="Times New Roman" w:hAnsi="Times New Roman"/>
          <w:b/>
          <w:sz w:val="24"/>
          <w:szCs w:val="24"/>
        </w:rPr>
        <w:t>_______</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rPr>
          <w:rFonts w:ascii="Times New Roman" w:hAnsi="Times New Roman"/>
          <w:color w:val="00000A"/>
          <w:sz w:val="24"/>
          <w:szCs w:val="24"/>
        </w:rPr>
      </w:pPr>
      <w:r w:rsidRPr="006563C5">
        <w:rPr>
          <w:rFonts w:ascii="Times New Roman" w:hAnsi="Times New Roman"/>
          <w:b/>
          <w:sz w:val="24"/>
          <w:szCs w:val="24"/>
        </w:rPr>
        <w:t xml:space="preserve">Books/ Journals/ Websites referred: </w:t>
      </w:r>
    </w:p>
    <w:p w:rsidR="002625BD" w:rsidRPr="006563C5" w:rsidRDefault="002625BD" w:rsidP="00086C32">
      <w:pPr>
        <w:numPr>
          <w:ilvl w:val="0"/>
          <w:numId w:val="7"/>
        </w:numPr>
        <w:suppressAutoHyphens/>
        <w:spacing w:after="0"/>
        <w:rPr>
          <w:rFonts w:ascii="Times New Roman" w:hAnsi="Times New Roman"/>
          <w:color w:val="000000"/>
          <w:sz w:val="24"/>
          <w:szCs w:val="24"/>
        </w:rPr>
      </w:pPr>
      <w:r w:rsidRPr="006563C5">
        <w:rPr>
          <w:rFonts w:ascii="Times New Roman" w:hAnsi="Times New Roman"/>
          <w:color w:val="00000A"/>
          <w:sz w:val="24"/>
          <w:szCs w:val="24"/>
        </w:rPr>
        <w:t>R. P. Jain, “Modern Digital Electronics”, Tata McGraw Hill</w:t>
      </w:r>
    </w:p>
    <w:p w:rsidR="002625BD" w:rsidRPr="006563C5" w:rsidRDefault="002625BD" w:rsidP="00086C32">
      <w:pPr>
        <w:numPr>
          <w:ilvl w:val="0"/>
          <w:numId w:val="7"/>
        </w:numPr>
        <w:suppressAutoHyphens/>
        <w:spacing w:after="0" w:line="100" w:lineRule="atLeast"/>
        <w:rPr>
          <w:rStyle w:val="addmd"/>
          <w:rFonts w:ascii="Times New Roman" w:hAnsi="Times New Roman"/>
          <w:sz w:val="24"/>
          <w:szCs w:val="24"/>
        </w:rPr>
      </w:pPr>
      <w:r w:rsidRPr="006563C5">
        <w:rPr>
          <w:rFonts w:ascii="Times New Roman" w:hAnsi="Times New Roman"/>
          <w:sz w:val="24"/>
          <w:szCs w:val="24"/>
        </w:rPr>
        <w:t>M .Morris Mano, “Digital Logic &amp; computer Design”, PHI</w:t>
      </w:r>
    </w:p>
    <w:p w:rsidR="002625BD" w:rsidRPr="006563C5" w:rsidRDefault="002625BD" w:rsidP="00086C32">
      <w:pPr>
        <w:numPr>
          <w:ilvl w:val="0"/>
          <w:numId w:val="7"/>
        </w:numPr>
        <w:suppressAutoHyphens/>
        <w:spacing w:after="0" w:line="100" w:lineRule="atLeast"/>
        <w:rPr>
          <w:rFonts w:ascii="Times New Roman" w:hAnsi="Times New Roman"/>
          <w:sz w:val="24"/>
          <w:szCs w:val="24"/>
        </w:rPr>
      </w:pPr>
      <w:proofErr w:type="spellStart"/>
      <w:r w:rsidRPr="006563C5">
        <w:rPr>
          <w:rStyle w:val="addmd"/>
          <w:rFonts w:ascii="Times New Roman" w:hAnsi="Times New Roman"/>
          <w:sz w:val="24"/>
          <w:szCs w:val="24"/>
        </w:rPr>
        <w:t>A.P.Godse</w:t>
      </w:r>
      <w:proofErr w:type="spellEnd"/>
      <w:r w:rsidRPr="006563C5">
        <w:rPr>
          <w:rStyle w:val="addmd"/>
          <w:rFonts w:ascii="Times New Roman" w:hAnsi="Times New Roman"/>
          <w:sz w:val="24"/>
          <w:szCs w:val="24"/>
        </w:rPr>
        <w:t xml:space="preserve">, </w:t>
      </w:r>
      <w:proofErr w:type="spellStart"/>
      <w:r w:rsidRPr="006563C5">
        <w:rPr>
          <w:rStyle w:val="addmd"/>
          <w:rFonts w:ascii="Times New Roman" w:hAnsi="Times New Roman"/>
          <w:sz w:val="24"/>
          <w:szCs w:val="24"/>
        </w:rPr>
        <w:t>D.A.Godse</w:t>
      </w:r>
      <w:proofErr w:type="spellEnd"/>
      <w:r w:rsidRPr="006563C5">
        <w:rPr>
          <w:rStyle w:val="addmd"/>
          <w:rFonts w:ascii="Times New Roman" w:hAnsi="Times New Roman"/>
          <w:sz w:val="24"/>
          <w:szCs w:val="24"/>
        </w:rPr>
        <w:t>, “</w:t>
      </w:r>
      <w:r w:rsidRPr="006563C5">
        <w:rPr>
          <w:rFonts w:ascii="Times New Roman" w:hAnsi="Times New Roman"/>
          <w:sz w:val="24"/>
          <w:szCs w:val="24"/>
        </w:rPr>
        <w:t>Digital Logic Design”</w:t>
      </w:r>
    </w:p>
    <w:p w:rsidR="002625BD" w:rsidRPr="006563C5" w:rsidRDefault="002625BD" w:rsidP="002625BD">
      <w:pPr>
        <w:rPr>
          <w:rFonts w:ascii="Times New Roman" w:hAnsi="Times New Roman"/>
          <w:sz w:val="24"/>
          <w:szCs w:val="24"/>
        </w:rPr>
      </w:pP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Pre Lab/ Prior Concepts: </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sz w:val="24"/>
          <w:szCs w:val="24"/>
        </w:rPr>
        <w:t xml:space="preserve">A register is capable of shifting its binary information in one or both directions is known as shift register. The logical configuration of shift register consist of a D-Flip flop cascaded with output of one flip flop connected to input of next flip flop. All flip flops receive common clock pulses which causes the shift in the output of the flip </w:t>
      </w:r>
      <w:proofErr w:type="spellStart"/>
      <w:r w:rsidRPr="006563C5">
        <w:rPr>
          <w:rFonts w:ascii="Times New Roman" w:hAnsi="Times New Roman"/>
          <w:sz w:val="24"/>
          <w:szCs w:val="24"/>
        </w:rPr>
        <w:t>flop.The</w:t>
      </w:r>
      <w:proofErr w:type="spellEnd"/>
      <w:r w:rsidRPr="006563C5">
        <w:rPr>
          <w:rFonts w:ascii="Times New Roman" w:hAnsi="Times New Roman"/>
          <w:sz w:val="24"/>
          <w:szCs w:val="24"/>
        </w:rPr>
        <w:t xml:space="preserve"> simplest possible shift register is one that uses only flip flop. The output of a given flip flop is connected to the input of next flip flop of the register. Each clock pulse shifts the content of register one bit position to right. </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sz w:val="24"/>
          <w:szCs w:val="24"/>
        </w:rPr>
        <w:t xml:space="preserve">The basic types of shift registers are </w:t>
      </w:r>
    </w:p>
    <w:p w:rsidR="002625BD" w:rsidRPr="006563C5" w:rsidRDefault="002625BD" w:rsidP="00086C32">
      <w:pPr>
        <w:pStyle w:val="ListParagraph"/>
        <w:numPr>
          <w:ilvl w:val="0"/>
          <w:numId w:val="10"/>
        </w:numPr>
        <w:spacing w:after="0"/>
        <w:jc w:val="both"/>
        <w:rPr>
          <w:rFonts w:eastAsia="Times New Roman"/>
        </w:rPr>
      </w:pPr>
      <w:r w:rsidRPr="006563C5">
        <w:t>Serial In - Serial Out</w:t>
      </w:r>
    </w:p>
    <w:p w:rsidR="002625BD" w:rsidRPr="006563C5" w:rsidRDefault="002625BD" w:rsidP="00086C32">
      <w:pPr>
        <w:pStyle w:val="ListParagraph"/>
        <w:numPr>
          <w:ilvl w:val="0"/>
          <w:numId w:val="10"/>
        </w:numPr>
        <w:spacing w:after="0"/>
        <w:jc w:val="both"/>
      </w:pPr>
      <w:r w:rsidRPr="006563C5">
        <w:t>Serial In - Parallel Out</w:t>
      </w:r>
    </w:p>
    <w:p w:rsidR="002625BD" w:rsidRPr="006563C5" w:rsidRDefault="002625BD" w:rsidP="00086C32">
      <w:pPr>
        <w:pStyle w:val="ListParagraph"/>
        <w:numPr>
          <w:ilvl w:val="0"/>
          <w:numId w:val="10"/>
        </w:numPr>
        <w:spacing w:after="0"/>
        <w:jc w:val="both"/>
        <w:rPr>
          <w:rFonts w:eastAsia="Times New Roman"/>
        </w:rPr>
      </w:pPr>
      <w:r w:rsidRPr="006563C5">
        <w:t>Parallel In - Serial Out</w:t>
      </w:r>
    </w:p>
    <w:p w:rsidR="002625BD" w:rsidRPr="006563C5" w:rsidRDefault="002625BD" w:rsidP="00086C32">
      <w:pPr>
        <w:pStyle w:val="ListParagraph"/>
        <w:numPr>
          <w:ilvl w:val="0"/>
          <w:numId w:val="10"/>
        </w:numPr>
        <w:spacing w:after="0"/>
        <w:jc w:val="both"/>
      </w:pPr>
      <w:r w:rsidRPr="006563C5">
        <w:t>Parallel In - Parallel Out</w:t>
      </w:r>
    </w:p>
    <w:p w:rsidR="002625BD" w:rsidRPr="006563C5" w:rsidRDefault="002625BD" w:rsidP="00086C32">
      <w:pPr>
        <w:pStyle w:val="ListParagraph"/>
        <w:numPr>
          <w:ilvl w:val="0"/>
          <w:numId w:val="10"/>
        </w:numPr>
        <w:spacing w:after="0"/>
        <w:jc w:val="both"/>
      </w:pPr>
      <w:r w:rsidRPr="006563C5">
        <w:t>Bidirectional shift registers.</w:t>
      </w:r>
    </w:p>
    <w:p w:rsidR="002625BD" w:rsidRPr="006563C5" w:rsidRDefault="002625BD" w:rsidP="002625BD">
      <w:pPr>
        <w:spacing w:after="0"/>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lastRenderedPageBreak/>
        <w:t>Implementation Details:</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Logic Diagram</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Serial in Serial Out</w:t>
      </w: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2625BD" w:rsidRPr="006563C5" w:rsidRDefault="00AA22B2" w:rsidP="002625BD">
      <w:pPr>
        <w:spacing w:after="0"/>
        <w:jc w:val="both"/>
        <w:rPr>
          <w:rFonts w:ascii="Times New Roman" w:hAnsi="Times New Roman"/>
          <w:b/>
          <w:noProof/>
          <w:sz w:val="24"/>
          <w:szCs w:val="24"/>
        </w:rPr>
      </w:pPr>
      <w:r w:rsidRPr="006563C5">
        <w:rPr>
          <w:rFonts w:ascii="Times New Roman" w:hAnsi="Times New Roman"/>
          <w:b/>
          <w:noProof/>
          <w:sz w:val="24"/>
          <w:szCs w:val="24"/>
        </w:rPr>
        <w:t>Truth table</w:t>
      </w: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AA22B2" w:rsidRPr="006563C5" w:rsidRDefault="00AA22B2" w:rsidP="002625BD">
      <w:pPr>
        <w:spacing w:after="0"/>
        <w:jc w:val="both"/>
        <w:rPr>
          <w:rFonts w:ascii="Times New Roman" w:hAnsi="Times New Roman"/>
          <w:b/>
          <w:noProof/>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sz w:val="24"/>
          <w:szCs w:val="24"/>
        </w:rPr>
        <w:t xml:space="preserve">Serial </w:t>
      </w:r>
      <w:proofErr w:type="gramStart"/>
      <w:r w:rsidRPr="006563C5">
        <w:rPr>
          <w:rFonts w:ascii="Times New Roman" w:hAnsi="Times New Roman"/>
          <w:b/>
          <w:sz w:val="24"/>
          <w:szCs w:val="24"/>
        </w:rPr>
        <w:t>In</w:t>
      </w:r>
      <w:proofErr w:type="gramEnd"/>
      <w:r w:rsidRPr="006563C5">
        <w:rPr>
          <w:rFonts w:ascii="Times New Roman" w:hAnsi="Times New Roman"/>
          <w:b/>
          <w:sz w:val="24"/>
          <w:szCs w:val="24"/>
        </w:rPr>
        <w:t xml:space="preserve"> - Parallel Out</w:t>
      </w:r>
    </w:p>
    <w:p w:rsidR="002625BD" w:rsidRPr="006563C5" w:rsidRDefault="002625BD"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2625BD">
      <w:pPr>
        <w:spacing w:after="0"/>
        <w:jc w:val="both"/>
        <w:rPr>
          <w:rFonts w:ascii="Times New Roman" w:hAnsi="Times New Roman"/>
          <w:noProof/>
          <w:sz w:val="24"/>
          <w:szCs w:val="24"/>
        </w:rPr>
      </w:pPr>
    </w:p>
    <w:p w:rsidR="00AA22B2" w:rsidRPr="006563C5" w:rsidRDefault="00AA22B2" w:rsidP="00AA22B2">
      <w:pPr>
        <w:spacing w:after="0"/>
        <w:jc w:val="both"/>
        <w:rPr>
          <w:rFonts w:ascii="Times New Roman" w:hAnsi="Times New Roman"/>
          <w:b/>
          <w:noProof/>
          <w:sz w:val="24"/>
          <w:szCs w:val="24"/>
        </w:rPr>
      </w:pPr>
      <w:r w:rsidRPr="006563C5">
        <w:rPr>
          <w:rFonts w:ascii="Times New Roman" w:hAnsi="Times New Roman"/>
          <w:b/>
          <w:noProof/>
          <w:sz w:val="24"/>
          <w:szCs w:val="24"/>
        </w:rPr>
        <w:lastRenderedPageBreak/>
        <w:t>Truth table</w:t>
      </w:r>
    </w:p>
    <w:p w:rsidR="002625BD" w:rsidRPr="006563C5" w:rsidRDefault="002625BD"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Parallel In Serial Out</w:t>
      </w:r>
    </w:p>
    <w:p w:rsidR="002625BD" w:rsidRPr="006563C5" w:rsidRDefault="002625BD" w:rsidP="002625BD">
      <w:pPr>
        <w:spacing w:after="0"/>
        <w:jc w:val="both"/>
        <w:rPr>
          <w:rFonts w:ascii="Times New Roman" w:hAnsi="Times New Roman"/>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r w:rsidRPr="006563C5">
        <w:rPr>
          <w:rFonts w:ascii="Times New Roman" w:hAnsi="Times New Roman"/>
          <w:b/>
          <w:noProof/>
          <w:sz w:val="24"/>
          <w:szCs w:val="24"/>
        </w:rPr>
        <w:t>Truth table</w:t>
      </w: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lastRenderedPageBreak/>
        <w:t>Parallel In Parallel Out</w:t>
      </w:r>
    </w:p>
    <w:p w:rsidR="002625BD" w:rsidRPr="006563C5" w:rsidRDefault="002625BD"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AA22B2" w:rsidRPr="006563C5" w:rsidRDefault="00AA22B2" w:rsidP="002625BD">
      <w:pPr>
        <w:spacing w:after="0"/>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AA22B2" w:rsidRPr="006563C5" w:rsidRDefault="00AA22B2" w:rsidP="00AA22B2">
      <w:pPr>
        <w:spacing w:after="0"/>
        <w:jc w:val="both"/>
        <w:rPr>
          <w:rFonts w:ascii="Times New Roman" w:hAnsi="Times New Roman"/>
          <w:b/>
          <w:noProof/>
          <w:sz w:val="24"/>
          <w:szCs w:val="24"/>
        </w:rPr>
      </w:pPr>
      <w:r w:rsidRPr="006563C5">
        <w:rPr>
          <w:rFonts w:ascii="Times New Roman" w:hAnsi="Times New Roman"/>
          <w:b/>
          <w:noProof/>
          <w:sz w:val="24"/>
          <w:szCs w:val="24"/>
        </w:rPr>
        <w:t>Truth table</w:t>
      </w: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AA22B2" w:rsidRPr="006563C5" w:rsidRDefault="00AA22B2" w:rsidP="00AA22B2">
      <w:pPr>
        <w:spacing w:after="0"/>
        <w:jc w:val="both"/>
        <w:rPr>
          <w:rFonts w:ascii="Times New Roman" w:hAnsi="Times New Roman"/>
          <w:b/>
          <w:noProof/>
          <w:sz w:val="24"/>
          <w:szCs w:val="24"/>
        </w:rPr>
      </w:pPr>
    </w:p>
    <w:p w:rsidR="002625BD" w:rsidRPr="006563C5" w:rsidRDefault="002625BD"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b/>
          <w:iCs/>
          <w:sz w:val="24"/>
          <w:szCs w:val="24"/>
        </w:rPr>
      </w:pPr>
    </w:p>
    <w:p w:rsidR="002625BD" w:rsidRPr="006563C5"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t xml:space="preserve">Conclusion: </w:t>
      </w: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AA22B2" w:rsidRPr="006563C5" w:rsidRDefault="00AA22B2" w:rsidP="002625BD">
      <w:pPr>
        <w:spacing w:after="0"/>
        <w:jc w:val="both"/>
        <w:rPr>
          <w:rFonts w:ascii="Times New Roman" w:hAnsi="Times New Roman"/>
          <w:b/>
          <w:iCs/>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iCs/>
          <w:sz w:val="24"/>
          <w:szCs w:val="24"/>
        </w:rPr>
        <w:lastRenderedPageBreak/>
        <w:t xml:space="preserve">Post Lab Descriptive Questions </w:t>
      </w:r>
    </w:p>
    <w:p w:rsidR="002625BD" w:rsidRPr="006563C5" w:rsidRDefault="002625BD" w:rsidP="002625BD">
      <w:pPr>
        <w:rPr>
          <w:rFonts w:ascii="Times New Roman" w:hAnsi="Times New Roman"/>
          <w:sz w:val="24"/>
          <w:szCs w:val="24"/>
        </w:rPr>
      </w:pPr>
    </w:p>
    <w:p w:rsidR="002625BD" w:rsidRPr="006563C5" w:rsidRDefault="002625BD" w:rsidP="00086C32">
      <w:pPr>
        <w:pStyle w:val="ListParagraph"/>
        <w:widowControl w:val="0"/>
        <w:numPr>
          <w:ilvl w:val="0"/>
          <w:numId w:val="11"/>
        </w:numPr>
        <w:spacing w:after="0" w:line="240" w:lineRule="auto"/>
        <w:rPr>
          <w:rFonts w:eastAsia="Times New Roman"/>
        </w:rPr>
      </w:pPr>
      <w:r w:rsidRPr="006563C5">
        <w:t>Draw logic diagram for universal shift register using 4:1 MUX.</w:t>
      </w:r>
    </w:p>
    <w:p w:rsidR="002625BD" w:rsidRPr="006563C5" w:rsidRDefault="002625BD" w:rsidP="00086C32">
      <w:pPr>
        <w:pStyle w:val="ListParagraph"/>
        <w:widowControl w:val="0"/>
        <w:numPr>
          <w:ilvl w:val="0"/>
          <w:numId w:val="11"/>
        </w:numPr>
        <w:spacing w:after="0" w:line="240" w:lineRule="auto"/>
        <w:rPr>
          <w:rFonts w:eastAsia="Times New Roman"/>
        </w:rPr>
      </w:pPr>
      <w:r w:rsidRPr="006563C5">
        <w:rPr>
          <w:rFonts w:eastAsia="Times New Roman"/>
        </w:rPr>
        <w:t>Develop the logic diagram for the shift register using JK</w:t>
      </w:r>
      <w:r w:rsidR="001E5429" w:rsidRPr="006563C5">
        <w:rPr>
          <w:rFonts w:eastAsia="Times New Roman"/>
        </w:rPr>
        <w:t xml:space="preserve"> flip-flop to replace the</w:t>
      </w:r>
      <w:r w:rsidRPr="006563C5">
        <w:rPr>
          <w:rFonts w:eastAsia="Times New Roman"/>
        </w:rPr>
        <w:t xml:space="preserve"> D flip flop?</w:t>
      </w:r>
    </w:p>
    <w:p w:rsidR="002625BD" w:rsidRPr="006563C5" w:rsidRDefault="002625BD" w:rsidP="00086C32">
      <w:pPr>
        <w:widowControl w:val="0"/>
        <w:numPr>
          <w:ilvl w:val="0"/>
          <w:numId w:val="11"/>
        </w:numPr>
        <w:suppressAutoHyphens/>
        <w:spacing w:after="0" w:line="240" w:lineRule="auto"/>
        <w:rPr>
          <w:rFonts w:ascii="Times New Roman" w:hAnsi="Times New Roman"/>
          <w:sz w:val="24"/>
          <w:szCs w:val="24"/>
        </w:rPr>
      </w:pPr>
      <w:r w:rsidRPr="006563C5">
        <w:rPr>
          <w:rFonts w:ascii="Times New Roman" w:hAnsi="Times New Roman"/>
          <w:sz w:val="24"/>
          <w:szCs w:val="24"/>
        </w:rPr>
        <w:t xml:space="preserve">How many clock </w:t>
      </w:r>
      <w:r w:rsidR="00AA22B2" w:rsidRPr="006563C5">
        <w:rPr>
          <w:rFonts w:ascii="Times New Roman" w:hAnsi="Times New Roman"/>
          <w:sz w:val="24"/>
          <w:szCs w:val="24"/>
        </w:rPr>
        <w:t>pulses</w:t>
      </w:r>
      <w:r w:rsidRPr="006563C5">
        <w:rPr>
          <w:rFonts w:ascii="Times New Roman" w:hAnsi="Times New Roman"/>
          <w:sz w:val="24"/>
          <w:szCs w:val="24"/>
        </w:rPr>
        <w:t xml:space="preserve"> are required to enter a byte of data serially into an 8-bit shift register?</w:t>
      </w:r>
    </w:p>
    <w:p w:rsidR="002625BD" w:rsidRPr="006563C5" w:rsidRDefault="002625BD" w:rsidP="002625BD">
      <w:pPr>
        <w:pStyle w:val="ListParagraph"/>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pStyle w:val="ListParagraph"/>
        <w:spacing w:after="0"/>
        <w:ind w:left="360"/>
        <w:jc w:val="both"/>
      </w:pPr>
    </w:p>
    <w:p w:rsidR="001E5429" w:rsidRPr="006563C5" w:rsidRDefault="001E5429"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AA22B2" w:rsidRPr="006563C5" w:rsidRDefault="00AA22B2" w:rsidP="002625BD">
      <w:pPr>
        <w:pStyle w:val="ListParagraph"/>
        <w:spacing w:after="0"/>
        <w:ind w:left="360"/>
        <w:jc w:val="both"/>
      </w:pPr>
    </w:p>
    <w:p w:rsidR="001E5429" w:rsidRPr="006563C5" w:rsidRDefault="001E5429"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B43A9F" w:rsidP="002625BD">
      <w:pPr>
        <w:pStyle w:val="ListParagraph"/>
        <w:spacing w:after="0"/>
        <w:ind w:left="360"/>
        <w:jc w:val="both"/>
      </w:pPr>
      <w:r>
        <w:rPr>
          <w:noProof/>
          <w:lang w:val="en-IN" w:eastAsia="en-IN"/>
        </w:rPr>
        <mc:AlternateContent>
          <mc:Choice Requires="wps">
            <w:drawing>
              <wp:anchor distT="0" distB="0" distL="114300" distR="114300" simplePos="0" relativeHeight="251656704" behindDoc="0" locked="0" layoutInCell="1" allowOverlap="1">
                <wp:simplePos x="0" y="0"/>
                <wp:positionH relativeFrom="column">
                  <wp:posOffset>830580</wp:posOffset>
                </wp:positionH>
                <wp:positionV relativeFrom="paragraph">
                  <wp:posOffset>635</wp:posOffset>
                </wp:positionV>
                <wp:extent cx="4587240" cy="2443480"/>
                <wp:effectExtent l="0" t="0" r="22860" b="13970"/>
                <wp:wrapNone/>
                <wp:docPr id="51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4" type="#_x0000_t202" style="position:absolute;left:0;text-align:left;margin-left:65.4pt;margin-top:.05pt;width:361.2pt;height:19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2625BD" w:rsidRPr="006563C5" w:rsidRDefault="002625BD" w:rsidP="002625BD">
      <w:pPr>
        <w:pStyle w:val="ListParagraph"/>
        <w:spacing w:after="0"/>
        <w:ind w:left="360"/>
        <w:jc w:val="both"/>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1E5429" w:rsidRPr="006563C5" w:rsidRDefault="001E5429"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2625BD" w:rsidRPr="008E5FD4" w:rsidTr="00AA22B2">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8E5FD4" w:rsidRDefault="002625BD">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lastRenderedPageBreak/>
              <w:t xml:space="preserve">Batch:              </w:t>
            </w:r>
            <w:r w:rsidR="00AA22B2" w:rsidRPr="008E5FD4">
              <w:rPr>
                <w:rFonts w:ascii="Times New Roman" w:hAnsi="Times New Roman"/>
                <w:b/>
                <w:iCs/>
                <w:sz w:val="24"/>
                <w:szCs w:val="24"/>
              </w:rPr>
              <w:t xml:space="preserve">                       </w:t>
            </w:r>
            <w:r w:rsidRPr="008E5FD4">
              <w:rPr>
                <w:rFonts w:ascii="Times New Roman" w:hAnsi="Times New Roman"/>
                <w:b/>
                <w:iCs/>
                <w:sz w:val="24"/>
                <w:szCs w:val="24"/>
              </w:rPr>
              <w:t xml:space="preserve"> Roll No.: </w:t>
            </w:r>
            <w:r w:rsidR="008E5FD4">
              <w:rPr>
                <w:rFonts w:ascii="Times New Roman" w:hAnsi="Times New Roman"/>
                <w:b/>
                <w:iCs/>
                <w:sz w:val="24"/>
                <w:szCs w:val="24"/>
              </w:rPr>
              <w:t xml:space="preserve">                    </w:t>
            </w:r>
            <w:r w:rsidR="008E5FD4" w:rsidRPr="008E5FD4">
              <w:rPr>
                <w:rFonts w:ascii="Times New Roman" w:hAnsi="Times New Roman"/>
                <w:b/>
                <w:iCs/>
                <w:sz w:val="24"/>
                <w:szCs w:val="24"/>
              </w:rPr>
              <w:t xml:space="preserve">  </w:t>
            </w:r>
            <w:r w:rsidRPr="008E5FD4">
              <w:rPr>
                <w:rFonts w:ascii="Times New Roman" w:hAnsi="Times New Roman"/>
                <w:b/>
                <w:iCs/>
                <w:sz w:val="24"/>
                <w:szCs w:val="24"/>
              </w:rPr>
              <w:t>Experiment</w:t>
            </w:r>
            <w:r w:rsidR="00C15D43">
              <w:rPr>
                <w:rFonts w:ascii="Times New Roman" w:hAnsi="Times New Roman"/>
                <w:b/>
                <w:iCs/>
                <w:sz w:val="24"/>
                <w:szCs w:val="24"/>
              </w:rPr>
              <w:t xml:space="preserve"> / assignment / tutorial No.: 9</w:t>
            </w:r>
          </w:p>
        </w:tc>
      </w:tr>
    </w:tbl>
    <w:p w:rsidR="002625BD" w:rsidRPr="008E5FD4" w:rsidRDefault="002625BD" w:rsidP="002625B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8E5FD4"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8E5FD4" w:rsidRDefault="002625BD">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VHDL programming for gates</w:t>
            </w:r>
          </w:p>
        </w:tc>
      </w:tr>
    </w:tbl>
    <w:p w:rsidR="002625BD" w:rsidRPr="008E5FD4" w:rsidRDefault="002625BD" w:rsidP="002625BD">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________</w:t>
      </w:r>
    </w:p>
    <w:p w:rsidR="002625BD" w:rsidRPr="008E5FD4" w:rsidRDefault="002625BD" w:rsidP="002625BD">
      <w:pPr>
        <w:ind w:left="1170" w:hanging="1170"/>
        <w:rPr>
          <w:rFonts w:ascii="Times New Roman" w:hAnsi="Times New Roman"/>
          <w:b/>
          <w:sz w:val="24"/>
          <w:szCs w:val="24"/>
        </w:rPr>
      </w:pPr>
      <w:r w:rsidRPr="008E5FD4">
        <w:rPr>
          <w:rFonts w:ascii="Times New Roman" w:hAnsi="Times New Roman"/>
          <w:b/>
          <w:sz w:val="24"/>
          <w:szCs w:val="24"/>
        </w:rPr>
        <w:t>Objective:</w:t>
      </w:r>
      <w:r w:rsidR="00AA22B2" w:rsidRPr="008E5FD4">
        <w:rPr>
          <w:rFonts w:ascii="Times New Roman" w:hAnsi="Times New Roman"/>
          <w:b/>
          <w:sz w:val="24"/>
          <w:szCs w:val="24"/>
        </w:rPr>
        <w:t xml:space="preserve"> </w:t>
      </w:r>
      <w:r w:rsidRPr="008E5FD4">
        <w:rPr>
          <w:rFonts w:ascii="Times New Roman" w:hAnsi="Times New Roman"/>
          <w:bCs/>
          <w:sz w:val="24"/>
          <w:szCs w:val="24"/>
        </w:rPr>
        <w:t>Implements a simple OR, AND, XOR, NOR, NAND, XNOR gate in VHDL</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8E5FD4" w:rsidRDefault="002625BD" w:rsidP="002625BD">
      <w:pPr>
        <w:spacing w:after="0"/>
        <w:rPr>
          <w:rFonts w:ascii="Times New Roman" w:hAnsi="Times New Roman"/>
          <w:sz w:val="24"/>
          <w:szCs w:val="24"/>
        </w:rPr>
      </w:pPr>
    </w:p>
    <w:p w:rsidR="002625BD" w:rsidRDefault="002625BD" w:rsidP="002625BD">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2625BD">
      <w:pPr>
        <w:spacing w:after="0"/>
        <w:rPr>
          <w:rFonts w:ascii="Times New Roman" w:hAnsi="Times New Roman"/>
          <w:sz w:val="24"/>
          <w:szCs w:val="24"/>
        </w:rPr>
      </w:pPr>
    </w:p>
    <w:p w:rsidR="002625BD" w:rsidRPr="008E5FD4" w:rsidRDefault="00656E5C" w:rsidP="002625BD">
      <w:pPr>
        <w:spacing w:after="0"/>
        <w:rPr>
          <w:rFonts w:ascii="Times New Roman" w:hAnsi="Times New Roman"/>
          <w:sz w:val="24"/>
          <w:szCs w:val="24"/>
        </w:rPr>
      </w:pPr>
      <w:r w:rsidRPr="008E5FD4">
        <w:rPr>
          <w:rFonts w:ascii="Times New Roman" w:hAnsi="Times New Roman"/>
          <w:b/>
          <w:color w:val="000000"/>
          <w:sz w:val="24"/>
          <w:szCs w:val="24"/>
          <w:lang w:val="en-IN"/>
        </w:rPr>
        <w:t xml:space="preserve">CO4: </w:t>
      </w:r>
      <w:r w:rsidRPr="008E5FD4">
        <w:rPr>
          <w:rFonts w:ascii="Times New Roman" w:hAnsi="Times New Roman"/>
          <w:color w:val="000000"/>
          <w:sz w:val="24"/>
          <w:szCs w:val="24"/>
          <w:lang w:val="en-IN"/>
        </w:rPr>
        <w:t>Implement digital networks using VHDL.</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rsidR="002625BD" w:rsidRPr="008E5FD4" w:rsidRDefault="002625BD" w:rsidP="002625BD">
      <w:pPr>
        <w:spacing w:after="0"/>
        <w:rPr>
          <w:rFonts w:ascii="Times New Roman" w:hAnsi="Times New Roman"/>
          <w:sz w:val="24"/>
          <w:szCs w:val="24"/>
        </w:rPr>
      </w:pP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 xml:space="preserve">Books/ Journals/ Websites referred: </w:t>
      </w:r>
    </w:p>
    <w:p w:rsidR="002625BD" w:rsidRPr="008E5FD4" w:rsidRDefault="002625BD" w:rsidP="002625BD">
      <w:pPr>
        <w:spacing w:after="0"/>
        <w:rPr>
          <w:rFonts w:ascii="Times New Roman" w:hAnsi="Times New Roman"/>
          <w:sz w:val="24"/>
          <w:szCs w:val="24"/>
        </w:rPr>
      </w:pPr>
    </w:p>
    <w:p w:rsidR="002625BD" w:rsidRPr="006563C5" w:rsidRDefault="002625BD" w:rsidP="00086C32">
      <w:pPr>
        <w:pStyle w:val="ListParagraph"/>
        <w:numPr>
          <w:ilvl w:val="0"/>
          <w:numId w:val="12"/>
        </w:numPr>
      </w:pPr>
      <w:r w:rsidRPr="006563C5">
        <w:t xml:space="preserve">J. </w:t>
      </w:r>
      <w:proofErr w:type="spellStart"/>
      <w:r w:rsidRPr="006563C5">
        <w:t>Bhasker</w:t>
      </w:r>
      <w:proofErr w:type="spellEnd"/>
      <w:r w:rsidRPr="006563C5">
        <w:t>, “VHDL Primer”, Pearson Education</w:t>
      </w:r>
    </w:p>
    <w:p w:rsidR="002625BD" w:rsidRPr="006563C5" w:rsidRDefault="002625BD" w:rsidP="00086C32">
      <w:pPr>
        <w:pStyle w:val="ListParagraph"/>
        <w:numPr>
          <w:ilvl w:val="0"/>
          <w:numId w:val="12"/>
        </w:numPr>
      </w:pPr>
      <w:r w:rsidRPr="006563C5">
        <w:t>Douglas L. Perry, “VHDL Programming by Example”, Tata McGraw Hill</w:t>
      </w:r>
    </w:p>
    <w:p w:rsidR="002625BD" w:rsidRPr="006563C5" w:rsidRDefault="002625BD" w:rsidP="00086C32">
      <w:pPr>
        <w:pStyle w:val="ListParagraph"/>
        <w:numPr>
          <w:ilvl w:val="0"/>
          <w:numId w:val="12"/>
        </w:numPr>
        <w:rPr>
          <w:b/>
        </w:rPr>
      </w:pPr>
      <w:r w:rsidRPr="008E5FD4">
        <w:t>http://esd.cs.ucr.edu/labs/tutorial/</w:t>
      </w:r>
    </w:p>
    <w:p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Pre Lab/ Prior Concepts: </w:t>
      </w:r>
    </w:p>
    <w:p w:rsidR="002625BD" w:rsidRPr="006563C5" w:rsidRDefault="002625BD" w:rsidP="002625BD">
      <w:pPr>
        <w:spacing w:after="0" w:line="100" w:lineRule="atLeast"/>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 xml:space="preserve">VHDL is an acronym for </w:t>
      </w:r>
      <w:proofErr w:type="spellStart"/>
      <w:r w:rsidRPr="006563C5">
        <w:rPr>
          <w:rFonts w:ascii="Times New Roman" w:hAnsi="Times New Roman"/>
          <w:sz w:val="24"/>
          <w:szCs w:val="24"/>
        </w:rPr>
        <w:t>VHSlC</w:t>
      </w:r>
      <w:proofErr w:type="spellEnd"/>
      <w:r w:rsidRPr="006563C5">
        <w:rPr>
          <w:rFonts w:ascii="Times New Roman" w:hAnsi="Times New Roman"/>
          <w:sz w:val="24"/>
          <w:szCs w:val="24"/>
        </w:rPr>
        <w:t xml:space="preserve"> Hardware Description Language (VHSIC is an acronym for Very High Speed Integrated Circuits). It is a hardware description language that can be used to model a digital system at many levels of abstraction ranging from the algorithmic level to the gate level. The complexity of the digital system being modeled could vary from that of a simple gate to a complete digital electronic system, or anything in between. The digital system can also be described hierarchically. Timing can also be explicitly modeled in the same description.</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sz w:val="24"/>
          <w:szCs w:val="24"/>
        </w:rPr>
        <w:t>VHDL Programming Structure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Entity and Architecture are the two main basic programming structures in VHDL.</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Entity: </w:t>
      </w:r>
      <w:r w:rsidRPr="006563C5">
        <w:rPr>
          <w:rFonts w:ascii="Times New Roman" w:hAnsi="Times New Roman"/>
          <w:sz w:val="24"/>
          <w:szCs w:val="24"/>
        </w:rPr>
        <w:t xml:space="preserve">Entity can be seen as the black box view of the system. We define the inputs and outputs of the system which we need to interface. It is used to declare the </w:t>
      </w:r>
      <w:r w:rsidRPr="006563C5">
        <w:rPr>
          <w:rFonts w:ascii="Times New Roman" w:hAnsi="Times New Roman"/>
          <w:iCs/>
          <w:sz w:val="24"/>
          <w:szCs w:val="24"/>
        </w:rPr>
        <w:t>I/O ports</w:t>
      </w:r>
      <w:r w:rsidRPr="006563C5">
        <w:rPr>
          <w:rFonts w:ascii="Times New Roman" w:hAnsi="Times New Roman"/>
          <w:sz w:val="24"/>
          <w:szCs w:val="24"/>
        </w:rPr>
        <w:t xml:space="preserve"> of the circuit.</w:t>
      </w:r>
    </w:p>
    <w:p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Entity ANDGATE is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 xml:space="preserve">Port (A: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t xml:space="preserve">B: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t xml:space="preserve">Y: out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rPr>
          <w:rFonts w:ascii="Times New Roman" w:eastAsia="Calibri" w:hAnsi="Times New Roman"/>
          <w:sz w:val="24"/>
          <w:szCs w:val="24"/>
        </w:rPr>
      </w:pPr>
      <w:r w:rsidRPr="006563C5">
        <w:rPr>
          <w:rFonts w:ascii="Times New Roman" w:hAnsi="Times New Roman"/>
          <w:sz w:val="24"/>
          <w:szCs w:val="24"/>
        </w:rPr>
        <w:lastRenderedPageBreak/>
        <w:t>End entity ANDGATE;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 xml:space="preserve">Entity name ANDGATE is given by the programmer, each entity must have a name. </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Architecture: </w:t>
      </w:r>
      <w:r w:rsidRPr="006563C5">
        <w:rPr>
          <w:rFonts w:ascii="Times New Roman" w:hAnsi="Times New Roman"/>
          <w:sz w:val="24"/>
          <w:szCs w:val="24"/>
        </w:rPr>
        <w:t>Architecture defines what is in our black box that we described using ENTITY. The description code resides within architecture portion. Either behavioral or structural models can be used to describe our system in the architecture. In Architecture we will have interconnections, processes, components, etc.</w:t>
      </w:r>
    </w:p>
    <w:p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 xml:space="preserve">: </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Architecture AND1 of ANDGATE is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--declarations</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Begin</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--statements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Y &lt;= A AND B;</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End architecture AND1;</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Entity name or architecture name is user defined. Identifiers can have uppercase alphabets, lowercase alphabets, and numbers and underscore (_). First letter of identifier must be an alphabet and identifier cannot end with an underscore. In VHDL, keywords and user identifiers are case insensitive.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jc w:val="both"/>
        <w:rPr>
          <w:rFonts w:ascii="Times New Roman" w:hAnsi="Times New Roman"/>
          <w:sz w:val="24"/>
          <w:szCs w:val="24"/>
        </w:rPr>
      </w:pPr>
      <w:r w:rsidRPr="006563C5">
        <w:rPr>
          <w:rFonts w:ascii="Times New Roman" w:hAnsi="Times New Roman"/>
          <w:sz w:val="24"/>
          <w:szCs w:val="24"/>
        </w:rPr>
        <w:t xml:space="preserve">VHDL is strongly typed language i.e. every object must be declared. Standardized design libraries are typically used and are included prior to the entity declaration. This is accomplished by including the code "library </w:t>
      </w:r>
      <w:proofErr w:type="spellStart"/>
      <w:proofErr w:type="gramStart"/>
      <w:r w:rsidRPr="006563C5">
        <w:rPr>
          <w:rFonts w:ascii="Times New Roman" w:hAnsi="Times New Roman"/>
          <w:sz w:val="24"/>
          <w:szCs w:val="24"/>
        </w:rPr>
        <w:t>ieee</w:t>
      </w:r>
      <w:proofErr w:type="spellEnd"/>
      <w:proofErr w:type="gramEnd"/>
      <w:r w:rsidRPr="006563C5">
        <w:rPr>
          <w:rFonts w:ascii="Times New Roman" w:hAnsi="Times New Roman"/>
          <w:sz w:val="24"/>
          <w:szCs w:val="24"/>
        </w:rPr>
        <w:t>;" and "use ieee.std_logic_1164.all;"</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b/>
          <w:iCs/>
          <w:sz w:val="24"/>
          <w:szCs w:val="24"/>
        </w:rPr>
      </w:pPr>
      <w:r w:rsidRPr="006563C5">
        <w:rPr>
          <w:rFonts w:ascii="Times New Roman" w:hAnsi="Times New Roman"/>
          <w:b/>
          <w:iCs/>
          <w:sz w:val="24"/>
          <w:szCs w:val="24"/>
        </w:rPr>
        <w:t>Implementation Details:</w:t>
      </w:r>
    </w:p>
    <w:p w:rsidR="008A3CC4" w:rsidRPr="006563C5" w:rsidRDefault="008A3CC4" w:rsidP="002625BD">
      <w:pPr>
        <w:spacing w:after="0" w:line="100" w:lineRule="atLeast"/>
        <w:rPr>
          <w:rFonts w:ascii="Times New Roman" w:hAnsi="Times New Roman"/>
          <w:b/>
          <w:iCs/>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iCs/>
          <w:sz w:val="24"/>
          <w:szCs w:val="24"/>
        </w:rPr>
        <w:t xml:space="preserve">VHDL </w:t>
      </w:r>
      <w:r w:rsidR="008A3CC4" w:rsidRPr="006563C5">
        <w:rPr>
          <w:rFonts w:ascii="Times New Roman" w:hAnsi="Times New Roman"/>
          <w:b/>
          <w:iCs/>
          <w:sz w:val="24"/>
          <w:szCs w:val="24"/>
        </w:rPr>
        <w:t>program code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 xml:space="preserve">OR </w:t>
      </w:r>
    </w:p>
    <w:p w:rsidR="002625BD" w:rsidRPr="006563C5" w:rsidRDefault="002625BD"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AND</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XOR</w:t>
      </w:r>
    </w:p>
    <w:p w:rsidR="002625BD" w:rsidRPr="006563C5" w:rsidRDefault="002625BD"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8A3CC4" w:rsidRPr="006563C5" w:rsidRDefault="008A3CC4" w:rsidP="002625BD">
      <w:pPr>
        <w:spacing w:after="0" w:line="100" w:lineRule="atLeast"/>
        <w:rPr>
          <w:rFonts w:ascii="Times New Roman" w:hAnsi="Times New Roman"/>
          <w:b/>
          <w:bCs/>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NOT</w:t>
      </w:r>
    </w:p>
    <w:p w:rsidR="002625BD" w:rsidRPr="006563C5" w:rsidRDefault="002625BD"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NOR</w:t>
      </w:r>
    </w:p>
    <w:p w:rsidR="002625BD" w:rsidRPr="006563C5" w:rsidRDefault="002625BD"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8A3CC4" w:rsidRPr="006563C5" w:rsidRDefault="008A3CC4"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NAND</w:t>
      </w:r>
    </w:p>
    <w:p w:rsidR="002625BD" w:rsidRPr="006563C5" w:rsidRDefault="002625BD"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bCs/>
          <w:sz w:val="24"/>
          <w:szCs w:val="24"/>
        </w:rPr>
        <w:t>XNOR</w:t>
      </w:r>
    </w:p>
    <w:p w:rsidR="002625BD" w:rsidRPr="006563C5" w:rsidRDefault="002625BD"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rPr>
          <w:rFonts w:ascii="Times New Roman" w:hAnsi="Times New Roman"/>
          <w:noProof/>
          <w:sz w:val="24"/>
          <w:szCs w:val="24"/>
        </w:rPr>
      </w:pPr>
    </w:p>
    <w:p w:rsidR="008A3CC4" w:rsidRPr="006563C5" w:rsidRDefault="008A3CC4" w:rsidP="002625BD">
      <w:pPr>
        <w:spacing w:after="0" w:line="100" w:lineRule="atLeast"/>
        <w:jc w:val="both"/>
        <w:rPr>
          <w:rFonts w:ascii="Times New Roman" w:hAnsi="Times New Roman"/>
          <w:b/>
          <w:iCs/>
          <w:sz w:val="24"/>
          <w:szCs w:val="24"/>
        </w:rPr>
      </w:pPr>
    </w:p>
    <w:p w:rsidR="002625BD" w:rsidRPr="006563C5" w:rsidRDefault="002625BD" w:rsidP="002625BD">
      <w:pPr>
        <w:spacing w:after="0" w:line="100" w:lineRule="atLeast"/>
        <w:jc w:val="both"/>
        <w:rPr>
          <w:rFonts w:ascii="Times New Roman" w:hAnsi="Times New Roman"/>
          <w:b/>
          <w:iCs/>
          <w:sz w:val="24"/>
          <w:szCs w:val="24"/>
        </w:rPr>
      </w:pPr>
      <w:r w:rsidRPr="006563C5">
        <w:rPr>
          <w:rFonts w:ascii="Times New Roman" w:hAnsi="Times New Roman"/>
          <w:b/>
          <w:iCs/>
          <w:sz w:val="24"/>
          <w:szCs w:val="24"/>
        </w:rPr>
        <w:t xml:space="preserve">Conclusion: </w:t>
      </w:r>
    </w:p>
    <w:p w:rsidR="008A3CC4" w:rsidRPr="006563C5" w:rsidRDefault="008A3CC4" w:rsidP="002625BD">
      <w:pPr>
        <w:spacing w:after="0" w:line="100" w:lineRule="atLeast"/>
        <w:jc w:val="both"/>
        <w:rPr>
          <w:rFonts w:ascii="Times New Roman" w:hAnsi="Times New Roman"/>
          <w:b/>
          <w:iCs/>
          <w:sz w:val="24"/>
          <w:szCs w:val="24"/>
        </w:rPr>
      </w:pPr>
    </w:p>
    <w:p w:rsidR="008A3CC4" w:rsidRPr="006563C5" w:rsidRDefault="008A3CC4" w:rsidP="002625BD">
      <w:pPr>
        <w:spacing w:after="0" w:line="100" w:lineRule="atLeast"/>
        <w:jc w:val="both"/>
        <w:rPr>
          <w:rFonts w:ascii="Times New Roman" w:hAnsi="Times New Roman"/>
          <w:sz w:val="24"/>
          <w:szCs w:val="24"/>
        </w:rPr>
      </w:pPr>
    </w:p>
    <w:p w:rsidR="002625BD" w:rsidRPr="006563C5" w:rsidRDefault="002625BD" w:rsidP="002625BD">
      <w:pPr>
        <w:spacing w:after="0"/>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iCs/>
          <w:sz w:val="24"/>
          <w:szCs w:val="24"/>
        </w:rPr>
        <w:t xml:space="preserve">Post Lab Descriptive Questions </w:t>
      </w:r>
    </w:p>
    <w:p w:rsidR="002625BD" w:rsidRPr="006563C5" w:rsidRDefault="002625BD" w:rsidP="002625BD">
      <w:pPr>
        <w:rPr>
          <w:rFonts w:ascii="Times New Roman" w:hAnsi="Times New Roman"/>
          <w:sz w:val="24"/>
          <w:szCs w:val="24"/>
        </w:rPr>
      </w:pPr>
    </w:p>
    <w:p w:rsidR="002625BD" w:rsidRPr="006563C5" w:rsidRDefault="002625BD" w:rsidP="00086C32">
      <w:pPr>
        <w:pStyle w:val="ListParagraph"/>
        <w:numPr>
          <w:ilvl w:val="0"/>
          <w:numId w:val="13"/>
        </w:numPr>
      </w:pPr>
      <w:r w:rsidRPr="006563C5">
        <w:t>What are two types of HDL?</w:t>
      </w:r>
    </w:p>
    <w:p w:rsidR="002625BD" w:rsidRPr="006563C5" w:rsidRDefault="002625BD" w:rsidP="002625BD">
      <w:pPr>
        <w:rPr>
          <w:rFonts w:ascii="Times New Roman" w:hAnsi="Times New Roman"/>
          <w:sz w:val="24"/>
          <w:szCs w:val="24"/>
        </w:rPr>
      </w:pPr>
    </w:p>
    <w:p w:rsidR="002625BD" w:rsidRPr="006563C5" w:rsidRDefault="002625BD" w:rsidP="002625BD">
      <w:pPr>
        <w:rPr>
          <w:rFonts w:ascii="Times New Roman" w:hAnsi="Times New Roman"/>
          <w:sz w:val="24"/>
          <w:szCs w:val="24"/>
        </w:rPr>
      </w:pPr>
    </w:p>
    <w:p w:rsidR="002625BD" w:rsidRPr="006563C5" w:rsidRDefault="002625BD" w:rsidP="002625BD">
      <w:pPr>
        <w:pStyle w:val="ListParagraph"/>
      </w:pPr>
    </w:p>
    <w:p w:rsidR="002625BD" w:rsidRPr="006563C5" w:rsidRDefault="002625BD" w:rsidP="002625BD">
      <w:pPr>
        <w:rPr>
          <w:rFonts w:ascii="Times New Roman" w:hAnsi="Times New Roman"/>
          <w:sz w:val="24"/>
          <w:szCs w:val="24"/>
        </w:rPr>
      </w:pPr>
      <w:r w:rsidRPr="006563C5">
        <w:rPr>
          <w:rFonts w:ascii="Times New Roman" w:hAnsi="Times New Roman"/>
          <w:sz w:val="24"/>
          <w:szCs w:val="24"/>
        </w:rPr>
        <w:tab/>
      </w:r>
    </w:p>
    <w:p w:rsidR="002625BD" w:rsidRPr="006563C5" w:rsidRDefault="002625BD" w:rsidP="002625BD">
      <w:pPr>
        <w:rPr>
          <w:rFonts w:ascii="Times New Roman" w:hAnsi="Times New Roman"/>
          <w:sz w:val="24"/>
          <w:szCs w:val="24"/>
        </w:rPr>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8A3CC4" w:rsidRPr="006563C5" w:rsidRDefault="008A3CC4"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BD4B35" w:rsidRPr="006563C5" w:rsidRDefault="00B43A9F" w:rsidP="002625BD">
      <w:pPr>
        <w:pStyle w:val="ListParagraph"/>
        <w:spacing w:after="0"/>
        <w:ind w:left="360"/>
        <w:jc w:val="both"/>
      </w:pPr>
      <w:r>
        <w:rPr>
          <w:noProof/>
          <w:lang w:val="en-IN" w:eastAsia="en-IN"/>
        </w:rPr>
        <mc:AlternateContent>
          <mc:Choice Requires="wps">
            <w:drawing>
              <wp:anchor distT="0" distB="0" distL="114300" distR="114300" simplePos="0" relativeHeight="251658752" behindDoc="0" locked="0" layoutInCell="1" allowOverlap="1">
                <wp:simplePos x="0" y="0"/>
                <wp:positionH relativeFrom="column">
                  <wp:posOffset>954405</wp:posOffset>
                </wp:positionH>
                <wp:positionV relativeFrom="paragraph">
                  <wp:posOffset>42545</wp:posOffset>
                </wp:positionV>
                <wp:extent cx="4587240" cy="2443480"/>
                <wp:effectExtent l="0" t="0" r="22860" b="13970"/>
                <wp:wrapNone/>
                <wp:docPr id="5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5" type="#_x0000_t202" style="position:absolute;left:0;text-align:left;margin-left:75.15pt;margin-top:3.35pt;width:361.2pt;height:19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bAIAAOQ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" fillcolor="window" strokeweight=".5pt">
                <v:path arrowok="t"/>
                <v:textbox>
                  <w:txbxContent>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rPr>
                          <w:b/>
                          <w:sz w:val="32"/>
                          <w:szCs w:val="32"/>
                        </w:rPr>
                      </w:pPr>
                      <w:r>
                        <w:rPr>
                          <w:b/>
                          <w:sz w:val="32"/>
                          <w:szCs w:val="32"/>
                        </w:rPr>
                        <w:t>Experiment / Assignment / Tutorial No. _______</w:t>
                      </w:r>
                    </w:p>
                    <w:p w:rsidR="00F0377D" w:rsidRDefault="00F0377D" w:rsidP="00813ED7">
                      <w:pPr>
                        <w:pStyle w:val="FrameContents"/>
                        <w:shd w:val="clear" w:color="auto" w:fill="BFBFBF"/>
                        <w:spacing w:line="100" w:lineRule="atLeast"/>
                        <w:rPr>
                          <w:b/>
                          <w:sz w:val="32"/>
                          <w:szCs w:val="32"/>
                        </w:rPr>
                      </w:pPr>
                    </w:p>
                    <w:p w:rsidR="00F0377D" w:rsidRDefault="00F0377D" w:rsidP="00813ED7">
                      <w:pPr>
                        <w:pStyle w:val="FrameContents"/>
                        <w:shd w:val="clear" w:color="auto" w:fill="BFBFBF"/>
                        <w:spacing w:line="100" w:lineRule="atLeast"/>
                      </w:pPr>
                      <w:r>
                        <w:rPr>
                          <w:b/>
                          <w:sz w:val="32"/>
                          <w:szCs w:val="32"/>
                        </w:rPr>
                        <w:t>Grade: AA / AB / BB / BC / CC / CD /DD</w:t>
                      </w:r>
                    </w:p>
                    <w:p w:rsidR="00F0377D" w:rsidRDefault="00F0377D" w:rsidP="00813ED7">
                      <w:pPr>
                        <w:pStyle w:val="FrameContents"/>
                        <w:shd w:val="clear" w:color="auto" w:fill="BFBFBF"/>
                        <w:spacing w:line="100" w:lineRule="atLeast"/>
                      </w:pPr>
                    </w:p>
                    <w:p w:rsidR="00F0377D" w:rsidRDefault="00F0377D" w:rsidP="00813ED7">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BD4B35" w:rsidRPr="006563C5" w:rsidRDefault="00BD4B35" w:rsidP="002625BD">
      <w:pPr>
        <w:pStyle w:val="ListParagraph"/>
        <w:spacing w:after="0"/>
        <w:ind w:left="360"/>
        <w:jc w:val="both"/>
      </w:pPr>
    </w:p>
    <w:p w:rsidR="00BD4B35" w:rsidRPr="006563C5" w:rsidRDefault="00BD4B35" w:rsidP="002625BD">
      <w:pPr>
        <w:pStyle w:val="ListParagraph"/>
        <w:spacing w:after="0"/>
        <w:ind w:left="360"/>
        <w:jc w:val="both"/>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BD4B35" w:rsidRPr="006563C5" w:rsidRDefault="00BD4B35" w:rsidP="002625BD">
      <w:pPr>
        <w:spacing w:after="0"/>
        <w:jc w:val="center"/>
        <w:rPr>
          <w:rFonts w:ascii="Times New Roman" w:hAnsi="Times New Roman"/>
          <w:sz w:val="24"/>
          <w:szCs w:val="24"/>
        </w:rPr>
      </w:pPr>
    </w:p>
    <w:p w:rsidR="00BD4B35" w:rsidRPr="006563C5" w:rsidRDefault="00BD4B35" w:rsidP="002625BD">
      <w:pPr>
        <w:spacing w:after="0"/>
        <w:jc w:val="center"/>
        <w:rPr>
          <w:rFonts w:ascii="Times New Roman" w:hAnsi="Times New Roman"/>
          <w:sz w:val="24"/>
          <w:szCs w:val="24"/>
        </w:rPr>
      </w:pPr>
    </w:p>
    <w:p w:rsidR="00BD4B35" w:rsidRPr="006563C5" w:rsidRDefault="00BD4B35" w:rsidP="002625BD">
      <w:pPr>
        <w:spacing w:after="0"/>
        <w:jc w:val="center"/>
        <w:rPr>
          <w:rFonts w:ascii="Times New Roman" w:hAnsi="Times New Roman"/>
          <w:sz w:val="24"/>
          <w:szCs w:val="24"/>
        </w:rPr>
      </w:pPr>
    </w:p>
    <w:p w:rsidR="00BD4B35" w:rsidRPr="006563C5" w:rsidRDefault="00BD4B35"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813ED7" w:rsidRPr="006563C5" w:rsidRDefault="00813ED7" w:rsidP="002625BD">
      <w:pPr>
        <w:spacing w:after="0"/>
        <w:jc w:val="center"/>
        <w:rPr>
          <w:rFonts w:ascii="Times New Roman" w:hAnsi="Times New Roman"/>
          <w:sz w:val="24"/>
          <w:szCs w:val="24"/>
        </w:rPr>
      </w:pPr>
    </w:p>
    <w:p w:rsidR="002625BD" w:rsidRPr="006563C5" w:rsidRDefault="002625BD" w:rsidP="002625BD">
      <w:pPr>
        <w:spacing w:after="0"/>
        <w:jc w:val="cente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8E5FD4"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8E5FD4" w:rsidRDefault="002625BD">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t xml:space="preserve">Batch:             </w:t>
            </w:r>
            <w:r w:rsidR="008A3CC4" w:rsidRPr="008E5FD4">
              <w:rPr>
                <w:rFonts w:ascii="Times New Roman" w:hAnsi="Times New Roman"/>
                <w:b/>
                <w:iCs/>
                <w:sz w:val="24"/>
                <w:szCs w:val="24"/>
              </w:rPr>
              <w:t xml:space="preserve">                            </w:t>
            </w:r>
            <w:r w:rsidRPr="008E5FD4">
              <w:rPr>
                <w:rFonts w:ascii="Times New Roman" w:hAnsi="Times New Roman"/>
                <w:b/>
                <w:iCs/>
                <w:sz w:val="24"/>
                <w:szCs w:val="24"/>
              </w:rPr>
              <w:t xml:space="preserve">  Roll </w:t>
            </w:r>
            <w:r w:rsidR="008E5FD4">
              <w:rPr>
                <w:rFonts w:ascii="Times New Roman" w:hAnsi="Times New Roman"/>
                <w:b/>
                <w:iCs/>
                <w:sz w:val="24"/>
                <w:szCs w:val="24"/>
              </w:rPr>
              <w:t xml:space="preserve">No.:                   </w:t>
            </w:r>
            <w:r w:rsidRPr="008E5FD4">
              <w:rPr>
                <w:rFonts w:ascii="Times New Roman" w:hAnsi="Times New Roman"/>
                <w:b/>
                <w:iCs/>
                <w:sz w:val="24"/>
                <w:szCs w:val="24"/>
              </w:rPr>
              <w:t>Exp</w:t>
            </w:r>
            <w:r w:rsidR="008E5FD4">
              <w:rPr>
                <w:rFonts w:ascii="Times New Roman" w:hAnsi="Times New Roman"/>
                <w:b/>
                <w:iCs/>
                <w:sz w:val="24"/>
                <w:szCs w:val="24"/>
              </w:rPr>
              <w:t xml:space="preserve">eriment / assignment / tutorial </w:t>
            </w:r>
            <w:r w:rsidR="003203F7">
              <w:rPr>
                <w:rFonts w:ascii="Times New Roman" w:hAnsi="Times New Roman"/>
                <w:b/>
                <w:iCs/>
                <w:sz w:val="24"/>
                <w:szCs w:val="24"/>
              </w:rPr>
              <w:t>No.:10</w:t>
            </w:r>
          </w:p>
        </w:tc>
      </w:tr>
    </w:tbl>
    <w:p w:rsidR="002625BD" w:rsidRPr="008E5FD4" w:rsidRDefault="002625BD" w:rsidP="002625B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2625BD" w:rsidRPr="008E5FD4" w:rsidTr="002625BD">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2625BD" w:rsidRPr="008E5FD4" w:rsidRDefault="002625BD" w:rsidP="00DE7FEA">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 xml:space="preserve">VHDL programming for </w:t>
            </w:r>
            <w:r w:rsidR="00DE7FEA">
              <w:rPr>
                <w:rFonts w:ascii="Times New Roman" w:hAnsi="Times New Roman"/>
                <w:sz w:val="24"/>
                <w:szCs w:val="24"/>
              </w:rPr>
              <w:t>multiplexer</w:t>
            </w:r>
          </w:p>
        </w:tc>
      </w:tr>
    </w:tbl>
    <w:p w:rsidR="002625BD" w:rsidRPr="008E5FD4" w:rsidRDefault="002625BD" w:rsidP="002625BD">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________________________</w:t>
      </w:r>
    </w:p>
    <w:p w:rsidR="008E5FD4" w:rsidRDefault="002625BD" w:rsidP="008E5FD4">
      <w:pPr>
        <w:ind w:left="1170" w:hanging="1170"/>
        <w:rPr>
          <w:rFonts w:ascii="Times New Roman" w:hAnsi="Times New Roman"/>
          <w:bCs/>
          <w:sz w:val="24"/>
          <w:szCs w:val="24"/>
        </w:rPr>
      </w:pPr>
      <w:r w:rsidRPr="008E5FD4">
        <w:rPr>
          <w:rFonts w:ascii="Times New Roman" w:hAnsi="Times New Roman"/>
          <w:b/>
          <w:sz w:val="24"/>
          <w:szCs w:val="24"/>
        </w:rPr>
        <w:t>Objective:</w:t>
      </w:r>
      <w:r w:rsidR="00FB54A6" w:rsidRPr="008E5FD4">
        <w:rPr>
          <w:rFonts w:ascii="Times New Roman" w:hAnsi="Times New Roman"/>
          <w:b/>
          <w:sz w:val="24"/>
          <w:szCs w:val="24"/>
        </w:rPr>
        <w:t xml:space="preserve"> </w:t>
      </w:r>
      <w:r w:rsidR="007E79CB">
        <w:rPr>
          <w:rFonts w:ascii="Times New Roman" w:hAnsi="Times New Roman"/>
          <w:sz w:val="24"/>
          <w:szCs w:val="24"/>
        </w:rPr>
        <w:t xml:space="preserve">Implements </w:t>
      </w:r>
      <w:r w:rsidR="00B43A9F" w:rsidRPr="00B43A9F">
        <w:rPr>
          <w:rFonts w:ascii="Times New Roman" w:hAnsi="Times New Roman"/>
          <w:sz w:val="24"/>
          <w:szCs w:val="24"/>
        </w:rPr>
        <w:t xml:space="preserve">a simple </w:t>
      </w:r>
      <w:r w:rsidR="00DE7FEA">
        <w:rPr>
          <w:rFonts w:ascii="Times New Roman" w:hAnsi="Times New Roman"/>
          <w:sz w:val="24"/>
          <w:szCs w:val="24"/>
        </w:rPr>
        <w:t>Multiplexer</w:t>
      </w:r>
      <w:r w:rsidR="00B43A9F" w:rsidRPr="00B43A9F">
        <w:rPr>
          <w:rFonts w:ascii="Times New Roman" w:hAnsi="Times New Roman"/>
          <w:sz w:val="24"/>
          <w:szCs w:val="24"/>
        </w:rPr>
        <w:t xml:space="preserve"> in VHDL</w:t>
      </w:r>
    </w:p>
    <w:p w:rsidR="002625BD" w:rsidRPr="008E5FD4" w:rsidRDefault="002625BD" w:rsidP="008E5FD4">
      <w:pPr>
        <w:ind w:left="1170" w:hanging="1170"/>
        <w:rPr>
          <w:rFonts w:ascii="Times New Roman" w:hAnsi="Times New Roman"/>
          <w:sz w:val="24"/>
          <w:szCs w:val="24"/>
        </w:rPr>
      </w:pPr>
      <w:r w:rsidRPr="008E5FD4">
        <w:rPr>
          <w:rFonts w:ascii="Times New Roman" w:hAnsi="Times New Roman"/>
          <w:b/>
          <w:sz w:val="24"/>
          <w:szCs w:val="24"/>
        </w:rPr>
        <w:t>_____________________________________________________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________________</w:t>
      </w:r>
    </w:p>
    <w:p w:rsidR="002625BD" w:rsidRDefault="002625BD" w:rsidP="002625BD">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8E5FD4" w:rsidRPr="008E5FD4" w:rsidRDefault="008E5FD4" w:rsidP="002625BD">
      <w:pPr>
        <w:spacing w:after="0"/>
        <w:rPr>
          <w:rFonts w:ascii="Times New Roman" w:hAnsi="Times New Roman"/>
          <w:sz w:val="24"/>
          <w:szCs w:val="24"/>
        </w:rPr>
      </w:pPr>
    </w:p>
    <w:p w:rsidR="00656E5C" w:rsidRPr="008E5FD4" w:rsidRDefault="00656E5C" w:rsidP="00656E5C">
      <w:pPr>
        <w:spacing w:after="0"/>
        <w:rPr>
          <w:rFonts w:ascii="Times New Roman" w:hAnsi="Times New Roman"/>
          <w:sz w:val="24"/>
          <w:szCs w:val="24"/>
        </w:rPr>
      </w:pPr>
      <w:r w:rsidRPr="008E5FD4">
        <w:rPr>
          <w:rFonts w:ascii="Times New Roman" w:hAnsi="Times New Roman"/>
          <w:b/>
          <w:color w:val="000000"/>
          <w:sz w:val="24"/>
          <w:szCs w:val="24"/>
          <w:lang w:val="en-IN"/>
        </w:rPr>
        <w:t xml:space="preserve">CO4: </w:t>
      </w:r>
      <w:r w:rsidRPr="008E5FD4">
        <w:rPr>
          <w:rFonts w:ascii="Times New Roman" w:hAnsi="Times New Roman"/>
          <w:color w:val="000000"/>
          <w:sz w:val="24"/>
          <w:szCs w:val="24"/>
          <w:lang w:val="en-IN"/>
        </w:rPr>
        <w:t>Implement digital networks using VHDL.</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w:t>
      </w:r>
      <w:r w:rsidR="008E5FD4">
        <w:rPr>
          <w:rFonts w:ascii="Times New Roman" w:hAnsi="Times New Roman"/>
          <w:b/>
          <w:sz w:val="24"/>
          <w:szCs w:val="24"/>
        </w:rPr>
        <w:t>________</w:t>
      </w:r>
      <w:r w:rsidRPr="008E5FD4">
        <w:rPr>
          <w:rFonts w:ascii="Times New Roman" w:hAnsi="Times New Roman"/>
          <w:b/>
          <w:sz w:val="24"/>
          <w:szCs w:val="24"/>
        </w:rPr>
        <w:t>________</w:t>
      </w:r>
    </w:p>
    <w:p w:rsidR="002625BD" w:rsidRPr="008E5FD4" w:rsidRDefault="002625BD" w:rsidP="002625BD">
      <w:pPr>
        <w:spacing w:after="0"/>
        <w:rPr>
          <w:rFonts w:ascii="Times New Roman" w:hAnsi="Times New Roman"/>
          <w:sz w:val="24"/>
          <w:szCs w:val="24"/>
        </w:rPr>
      </w:pP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 xml:space="preserve">Books/ Journals/ Websites referred: </w:t>
      </w:r>
    </w:p>
    <w:p w:rsidR="002625BD" w:rsidRPr="008E5FD4" w:rsidRDefault="002625BD" w:rsidP="002625BD">
      <w:pPr>
        <w:spacing w:after="0"/>
        <w:rPr>
          <w:rFonts w:ascii="Times New Roman" w:hAnsi="Times New Roman"/>
          <w:sz w:val="24"/>
          <w:szCs w:val="24"/>
        </w:rPr>
      </w:pPr>
    </w:p>
    <w:p w:rsidR="002625BD" w:rsidRPr="008E5FD4" w:rsidRDefault="002625BD" w:rsidP="00086C32">
      <w:pPr>
        <w:pStyle w:val="ListParagraph"/>
        <w:numPr>
          <w:ilvl w:val="0"/>
          <w:numId w:val="12"/>
        </w:numPr>
      </w:pPr>
      <w:r w:rsidRPr="008E5FD4">
        <w:t xml:space="preserve">J. </w:t>
      </w:r>
      <w:proofErr w:type="spellStart"/>
      <w:r w:rsidRPr="008E5FD4">
        <w:t>Bhasker</w:t>
      </w:r>
      <w:proofErr w:type="spellEnd"/>
      <w:r w:rsidRPr="008E5FD4">
        <w:t>, “VHDL Primer”, Pearson Education</w:t>
      </w:r>
    </w:p>
    <w:p w:rsidR="002625BD" w:rsidRPr="008E5FD4" w:rsidRDefault="002625BD" w:rsidP="00086C32">
      <w:pPr>
        <w:pStyle w:val="ListParagraph"/>
        <w:numPr>
          <w:ilvl w:val="0"/>
          <w:numId w:val="12"/>
        </w:numPr>
      </w:pPr>
      <w:r w:rsidRPr="008E5FD4">
        <w:t>Douglas L. Perry, “VHDL Programming by Example”, Tata McGraw Hill</w:t>
      </w:r>
    </w:p>
    <w:p w:rsidR="002625BD" w:rsidRPr="008E5FD4" w:rsidRDefault="002625BD" w:rsidP="00086C32">
      <w:pPr>
        <w:pStyle w:val="ListParagraph"/>
        <w:numPr>
          <w:ilvl w:val="0"/>
          <w:numId w:val="12"/>
        </w:numPr>
        <w:rPr>
          <w:b/>
        </w:rPr>
      </w:pPr>
      <w:r w:rsidRPr="00955487">
        <w:t>http://esd.cs.ucr.edu/labs/tutorial/</w:t>
      </w:r>
    </w:p>
    <w:p w:rsidR="002625BD" w:rsidRPr="008E5FD4" w:rsidRDefault="002625BD" w:rsidP="002625BD">
      <w:pPr>
        <w:spacing w:after="0"/>
        <w:rPr>
          <w:rFonts w:ascii="Times New Roman" w:hAnsi="Times New Roman"/>
          <w:sz w:val="24"/>
          <w:szCs w:val="24"/>
        </w:rPr>
      </w:pPr>
      <w:r w:rsidRPr="008E5FD4">
        <w:rPr>
          <w:rFonts w:ascii="Times New Roman" w:hAnsi="Times New Roman"/>
          <w:b/>
          <w:sz w:val="24"/>
          <w:szCs w:val="24"/>
        </w:rPr>
        <w:t xml:space="preserve">Pre Lab/ Prior Concepts: </w:t>
      </w:r>
    </w:p>
    <w:p w:rsidR="002625BD" w:rsidRPr="008E5FD4" w:rsidRDefault="002625BD" w:rsidP="002625BD">
      <w:pPr>
        <w:spacing w:after="0" w:line="100" w:lineRule="atLeast"/>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 xml:space="preserve">VHDL is an acronym for </w:t>
      </w:r>
      <w:proofErr w:type="spellStart"/>
      <w:r w:rsidRPr="006563C5">
        <w:rPr>
          <w:rFonts w:ascii="Times New Roman" w:hAnsi="Times New Roman"/>
          <w:sz w:val="24"/>
          <w:szCs w:val="24"/>
        </w:rPr>
        <w:t>VHSlC</w:t>
      </w:r>
      <w:proofErr w:type="spellEnd"/>
      <w:r w:rsidRPr="006563C5">
        <w:rPr>
          <w:rFonts w:ascii="Times New Roman" w:hAnsi="Times New Roman"/>
          <w:sz w:val="24"/>
          <w:szCs w:val="24"/>
        </w:rPr>
        <w:t xml:space="preserve"> Hardware Description Language (VHSIC is an acronym for Very High Speed Integrated Circuits). It is a hardware description language that can be used to model a digital system at many levels of abstraction ranging from the algorithmic level to the gate level. The complexity of the digital system being modeled could vary from that of a simple gate to a complete digital electronic system, or anything in between. The digital system can also be described hierarchically. Timing can also be explicitly modeled in the same description.</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b/>
          <w:sz w:val="24"/>
          <w:szCs w:val="24"/>
        </w:rPr>
        <w:t>VHDL Programming Structure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Entity and Architecture are the two main basic programming structures in VHDL.</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Entity: </w:t>
      </w:r>
      <w:r w:rsidRPr="006563C5">
        <w:rPr>
          <w:rFonts w:ascii="Times New Roman" w:hAnsi="Times New Roman"/>
          <w:sz w:val="24"/>
          <w:szCs w:val="24"/>
        </w:rPr>
        <w:t xml:space="preserve">Entity can be seen as the black box view of the system. We define the inputs and outputs of the system which we need to interface. It is used to declare the </w:t>
      </w:r>
      <w:r w:rsidRPr="006563C5">
        <w:rPr>
          <w:rFonts w:ascii="Times New Roman" w:hAnsi="Times New Roman"/>
          <w:iCs/>
          <w:sz w:val="24"/>
          <w:szCs w:val="24"/>
        </w:rPr>
        <w:t>I/O ports</w:t>
      </w:r>
      <w:r w:rsidRPr="006563C5">
        <w:rPr>
          <w:rFonts w:ascii="Times New Roman" w:hAnsi="Times New Roman"/>
          <w:sz w:val="24"/>
          <w:szCs w:val="24"/>
        </w:rPr>
        <w:t xml:space="preserve"> of the circuit.</w:t>
      </w:r>
    </w:p>
    <w:p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Entity ANDGATE is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 xml:space="preserve">Port (A: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t xml:space="preserve">B: in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ind w:left="1440" w:firstLine="720"/>
        <w:rPr>
          <w:rFonts w:ascii="Times New Roman" w:hAnsi="Times New Roman"/>
          <w:sz w:val="24"/>
          <w:szCs w:val="24"/>
        </w:rPr>
      </w:pPr>
      <w:r w:rsidRPr="006563C5">
        <w:rPr>
          <w:rFonts w:ascii="Times New Roman" w:hAnsi="Times New Roman"/>
          <w:sz w:val="24"/>
          <w:szCs w:val="24"/>
        </w:rPr>
        <w:lastRenderedPageBreak/>
        <w:t xml:space="preserve">Y: out </w:t>
      </w:r>
      <w:proofErr w:type="spellStart"/>
      <w:r w:rsidRPr="006563C5">
        <w:rPr>
          <w:rFonts w:ascii="Times New Roman" w:hAnsi="Times New Roman"/>
          <w:sz w:val="24"/>
          <w:szCs w:val="24"/>
        </w:rPr>
        <w:t>std_logic</w:t>
      </w:r>
      <w:proofErr w:type="spellEnd"/>
      <w:r w:rsidRPr="006563C5">
        <w:rPr>
          <w:rFonts w:ascii="Times New Roman" w:hAnsi="Times New Roman"/>
          <w:sz w:val="24"/>
          <w:szCs w:val="24"/>
        </w:rPr>
        <w:t>);</w:t>
      </w:r>
    </w:p>
    <w:p w:rsidR="002625BD" w:rsidRPr="006563C5" w:rsidRDefault="002625BD" w:rsidP="002625BD">
      <w:pPr>
        <w:spacing w:after="0" w:line="100" w:lineRule="atLeast"/>
        <w:rPr>
          <w:rFonts w:ascii="Times New Roman" w:eastAsia="Calibri" w:hAnsi="Times New Roman"/>
          <w:sz w:val="24"/>
          <w:szCs w:val="24"/>
        </w:rPr>
      </w:pPr>
      <w:r w:rsidRPr="006563C5">
        <w:rPr>
          <w:rFonts w:ascii="Times New Roman" w:hAnsi="Times New Roman"/>
          <w:sz w:val="24"/>
          <w:szCs w:val="24"/>
        </w:rPr>
        <w:t>End entity ANDGATE;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rPr>
          <w:rFonts w:ascii="Times New Roman" w:hAnsi="Times New Roman"/>
          <w:sz w:val="24"/>
          <w:szCs w:val="24"/>
        </w:rPr>
      </w:pPr>
      <w:r w:rsidRPr="006563C5">
        <w:rPr>
          <w:rFonts w:ascii="Times New Roman" w:hAnsi="Times New Roman"/>
          <w:sz w:val="24"/>
          <w:szCs w:val="24"/>
        </w:rPr>
        <w:t xml:space="preserve">Entity name ANDGATE is given by the programmer, each entity must have a name. </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bCs/>
          <w:sz w:val="24"/>
          <w:szCs w:val="24"/>
        </w:rPr>
        <w:t xml:space="preserve">Architecture: </w:t>
      </w:r>
      <w:r w:rsidRPr="006563C5">
        <w:rPr>
          <w:rFonts w:ascii="Times New Roman" w:hAnsi="Times New Roman"/>
          <w:sz w:val="24"/>
          <w:szCs w:val="24"/>
        </w:rPr>
        <w:t>Architecture defines what is in our black box that we described using ENTITY. The description code resides within architecture portion. Either behavioral or structural models can be used to describe our system in the architecture. In Architecture we will have interconnections, processes, components, etc.</w:t>
      </w:r>
    </w:p>
    <w:p w:rsidR="002625BD" w:rsidRPr="006563C5" w:rsidRDefault="002625BD" w:rsidP="002625BD">
      <w:pPr>
        <w:spacing w:after="0" w:line="100" w:lineRule="atLeast"/>
        <w:rPr>
          <w:rFonts w:ascii="Times New Roman" w:hAnsi="Times New Roman"/>
          <w:sz w:val="24"/>
          <w:szCs w:val="24"/>
        </w:rPr>
      </w:pPr>
      <w:proofErr w:type="spellStart"/>
      <w:r w:rsidRPr="006563C5">
        <w:rPr>
          <w:rFonts w:ascii="Times New Roman" w:hAnsi="Times New Roman"/>
          <w:sz w:val="24"/>
          <w:szCs w:val="24"/>
        </w:rPr>
        <w:t>Eg</w:t>
      </w:r>
      <w:proofErr w:type="spellEnd"/>
      <w:r w:rsidRPr="006563C5">
        <w:rPr>
          <w:rFonts w:ascii="Times New Roman" w:hAnsi="Times New Roman"/>
          <w:sz w:val="24"/>
          <w:szCs w:val="24"/>
        </w:rPr>
        <w:t xml:space="preserve">: </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Architecture AND1 of ANDGATE is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--declarations</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Begin</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--statements</w:t>
      </w:r>
    </w:p>
    <w:p w:rsidR="002625BD" w:rsidRPr="006563C5" w:rsidRDefault="002625BD" w:rsidP="002625BD">
      <w:pPr>
        <w:spacing w:after="0" w:line="100" w:lineRule="atLeast"/>
        <w:ind w:left="720" w:firstLine="720"/>
        <w:rPr>
          <w:rFonts w:ascii="Times New Roman" w:hAnsi="Times New Roman"/>
          <w:sz w:val="24"/>
          <w:szCs w:val="24"/>
        </w:rPr>
      </w:pPr>
      <w:r w:rsidRPr="006563C5">
        <w:rPr>
          <w:rFonts w:ascii="Times New Roman" w:hAnsi="Times New Roman"/>
          <w:sz w:val="24"/>
          <w:szCs w:val="24"/>
        </w:rPr>
        <w:t>Y &lt;= A AND B;</w:t>
      </w:r>
    </w:p>
    <w:p w:rsidR="002625BD" w:rsidRPr="006563C5" w:rsidRDefault="002625BD" w:rsidP="002625BD">
      <w:pPr>
        <w:spacing w:after="0" w:line="100" w:lineRule="atLeast"/>
        <w:ind w:firstLine="720"/>
        <w:rPr>
          <w:rFonts w:ascii="Times New Roman" w:hAnsi="Times New Roman"/>
          <w:sz w:val="24"/>
          <w:szCs w:val="24"/>
        </w:rPr>
      </w:pPr>
      <w:r w:rsidRPr="006563C5">
        <w:rPr>
          <w:rFonts w:ascii="Times New Roman" w:hAnsi="Times New Roman"/>
          <w:sz w:val="24"/>
          <w:szCs w:val="24"/>
        </w:rPr>
        <w:t>End architecture AND1;</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sz w:val="24"/>
          <w:szCs w:val="24"/>
        </w:rPr>
        <w:t>Entity name or architecture name is user defined. Identifiers can have uppercase alphabets, lowercase alphabets, and numbers and underscore (_). First letter of identifier must be an alphabet and identifier cannot end with an underscore. In VHDL, keywords and user identifiers are case insensitive.</w:t>
      </w:r>
    </w:p>
    <w:p w:rsidR="002625BD" w:rsidRPr="006563C5" w:rsidRDefault="002625BD" w:rsidP="002625BD">
      <w:pPr>
        <w:spacing w:after="0" w:line="100" w:lineRule="atLeast"/>
        <w:rPr>
          <w:rFonts w:ascii="Times New Roman" w:hAnsi="Times New Roman"/>
          <w:sz w:val="24"/>
          <w:szCs w:val="24"/>
        </w:rPr>
      </w:pPr>
    </w:p>
    <w:p w:rsidR="002625BD" w:rsidRPr="006563C5" w:rsidRDefault="002625BD" w:rsidP="002625BD">
      <w:pPr>
        <w:jc w:val="both"/>
        <w:rPr>
          <w:rFonts w:ascii="Times New Roman" w:hAnsi="Times New Roman"/>
          <w:sz w:val="24"/>
          <w:szCs w:val="24"/>
        </w:rPr>
      </w:pPr>
      <w:r w:rsidRPr="006563C5">
        <w:rPr>
          <w:rFonts w:ascii="Times New Roman" w:hAnsi="Times New Roman"/>
          <w:sz w:val="24"/>
          <w:szCs w:val="24"/>
        </w:rPr>
        <w:t xml:space="preserve">VHDL is strongly typed language i.e. every object must be declared. Standardized design libraries are typically used and are included prior to the entity declaration. This is accomplished by including the code "library </w:t>
      </w:r>
      <w:proofErr w:type="spellStart"/>
      <w:proofErr w:type="gramStart"/>
      <w:r w:rsidRPr="006563C5">
        <w:rPr>
          <w:rFonts w:ascii="Times New Roman" w:hAnsi="Times New Roman"/>
          <w:sz w:val="24"/>
          <w:szCs w:val="24"/>
        </w:rPr>
        <w:t>ieee</w:t>
      </w:r>
      <w:proofErr w:type="spellEnd"/>
      <w:proofErr w:type="gramEnd"/>
      <w:r w:rsidRPr="006563C5">
        <w:rPr>
          <w:rFonts w:ascii="Times New Roman" w:hAnsi="Times New Roman"/>
          <w:sz w:val="24"/>
          <w:szCs w:val="24"/>
        </w:rPr>
        <w:t>;" and "use ieee.std_logic_1164.all;"</w:t>
      </w:r>
    </w:p>
    <w:p w:rsidR="002625BD" w:rsidRPr="006563C5" w:rsidRDefault="002625BD" w:rsidP="002625BD">
      <w:pPr>
        <w:rPr>
          <w:rFonts w:ascii="Times New Roman" w:hAnsi="Times New Roman"/>
          <w:b/>
          <w:iCs/>
          <w:sz w:val="24"/>
          <w:szCs w:val="24"/>
        </w:rPr>
      </w:pPr>
      <w:r w:rsidRPr="006563C5">
        <w:rPr>
          <w:rFonts w:ascii="Times New Roman" w:hAnsi="Times New Roman"/>
          <w:b/>
          <w:iCs/>
          <w:sz w:val="24"/>
          <w:szCs w:val="24"/>
        </w:rPr>
        <w:t>Implementation Details:</w:t>
      </w:r>
    </w:p>
    <w:p w:rsidR="00A871BC" w:rsidRPr="00277E99" w:rsidRDefault="00A871BC" w:rsidP="00A871BC">
      <w:pPr>
        <w:rPr>
          <w:rFonts w:ascii="Times New Roman" w:hAnsi="Times New Roman"/>
          <w:sz w:val="24"/>
          <w:szCs w:val="24"/>
        </w:rPr>
      </w:pPr>
      <w:r w:rsidRPr="00277E99">
        <w:rPr>
          <w:rFonts w:ascii="Times New Roman" w:hAnsi="Times New Roman"/>
          <w:b/>
          <w:iCs/>
          <w:sz w:val="24"/>
          <w:szCs w:val="24"/>
        </w:rPr>
        <w:t>VHDL simulation output</w:t>
      </w:r>
    </w:p>
    <w:p w:rsidR="002625BD" w:rsidRPr="006563C5" w:rsidRDefault="002625BD"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noProof/>
          <w:sz w:val="24"/>
          <w:szCs w:val="24"/>
        </w:rPr>
      </w:pPr>
    </w:p>
    <w:p w:rsidR="008A3CC4" w:rsidRPr="006563C5" w:rsidRDefault="008A3CC4" w:rsidP="002625BD">
      <w:pPr>
        <w:rPr>
          <w:rFonts w:ascii="Times New Roman" w:hAnsi="Times New Roman"/>
          <w:b/>
          <w:iCs/>
          <w:sz w:val="24"/>
          <w:szCs w:val="24"/>
        </w:rPr>
      </w:pPr>
    </w:p>
    <w:p w:rsidR="002625BD"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lastRenderedPageBreak/>
        <w:t xml:space="preserve">Conclusion: </w:t>
      </w:r>
    </w:p>
    <w:p w:rsidR="00955487" w:rsidRPr="006563C5" w:rsidRDefault="00955487" w:rsidP="002625BD">
      <w:pPr>
        <w:spacing w:after="0"/>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p>
    <w:p w:rsidR="002625BD" w:rsidRPr="006563C5" w:rsidRDefault="002625BD" w:rsidP="002625BD">
      <w:pPr>
        <w:spacing w:after="0" w:line="100" w:lineRule="atLeast"/>
        <w:jc w:val="both"/>
        <w:rPr>
          <w:rFonts w:ascii="Times New Roman" w:hAnsi="Times New Roman"/>
          <w:sz w:val="24"/>
          <w:szCs w:val="24"/>
        </w:rPr>
      </w:pPr>
      <w:r w:rsidRPr="006563C5">
        <w:rPr>
          <w:rFonts w:ascii="Times New Roman" w:hAnsi="Times New Roman"/>
          <w:b/>
          <w:iCs/>
          <w:sz w:val="24"/>
          <w:szCs w:val="24"/>
        </w:rPr>
        <w:t xml:space="preserve">Post Lab Descriptive Questions </w:t>
      </w:r>
    </w:p>
    <w:p w:rsidR="002625BD" w:rsidRPr="006563C5" w:rsidRDefault="002625BD" w:rsidP="002625BD">
      <w:pPr>
        <w:rPr>
          <w:rFonts w:ascii="Times New Roman" w:hAnsi="Times New Roman"/>
          <w:sz w:val="24"/>
          <w:szCs w:val="24"/>
        </w:rPr>
      </w:pPr>
    </w:p>
    <w:p w:rsidR="002625BD" w:rsidRPr="006563C5" w:rsidRDefault="002625BD" w:rsidP="00086C32">
      <w:pPr>
        <w:pStyle w:val="ListParagraph"/>
        <w:numPr>
          <w:ilvl w:val="0"/>
          <w:numId w:val="14"/>
        </w:numPr>
      </w:pPr>
      <w:r w:rsidRPr="006563C5">
        <w:t xml:space="preserve">Write VHDL program for </w:t>
      </w:r>
      <w:r w:rsidR="007E79CB">
        <w:t>2:1 multiplexer</w:t>
      </w:r>
      <w:r w:rsidRPr="006563C5">
        <w:t>.</w:t>
      </w: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2625BD" w:rsidRPr="006563C5" w:rsidRDefault="002625BD" w:rsidP="002625BD">
      <w:pPr>
        <w:pStyle w:val="ListParagraph"/>
        <w:spacing w:after="0"/>
        <w:ind w:left="360"/>
        <w:jc w:val="both"/>
      </w:pPr>
    </w:p>
    <w:p w:rsidR="00D573BB" w:rsidRPr="006563C5" w:rsidRDefault="00261733" w:rsidP="00D573BB">
      <w:pPr>
        <w:rPr>
          <w:rFonts w:ascii="Times New Roman" w:hAnsi="Times New Roman"/>
          <w:sz w:val="24"/>
          <w:szCs w:val="24"/>
        </w:rPr>
      </w:pPr>
      <w:r>
        <w:rPr>
          <w:rFonts w:ascii="Times New Roman" w:hAnsi="Times New Roman"/>
          <w:sz w:val="24"/>
          <w:szCs w:val="24"/>
        </w:rPr>
        <w:t xml:space="preserve"> </w:t>
      </w:r>
    </w:p>
    <w:sectPr w:rsidR="00D573BB" w:rsidRPr="006563C5" w:rsidSect="00886AD6">
      <w:headerReference w:type="default" r:id="rId66"/>
      <w:footerReference w:type="default" r:id="rId6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3BD" w:rsidRDefault="009253BD" w:rsidP="00886AD6">
      <w:pPr>
        <w:spacing w:after="0" w:line="240" w:lineRule="auto"/>
      </w:pPr>
      <w:r>
        <w:separator/>
      </w:r>
    </w:p>
  </w:endnote>
  <w:endnote w:type="continuationSeparator" w:id="0">
    <w:p w:rsidR="009253BD" w:rsidRDefault="009253BD" w:rsidP="00886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7D" w:rsidRDefault="00F0377D">
    <w:pPr>
      <w:pStyle w:val="Footer"/>
      <w:jc w:val="center"/>
    </w:pPr>
    <w:r>
      <w:fldChar w:fldCharType="begin"/>
    </w:r>
    <w:r>
      <w:instrText xml:space="preserve"> PAGE   \* MERGEFORMAT </w:instrText>
    </w:r>
    <w:r>
      <w:fldChar w:fldCharType="separate"/>
    </w:r>
    <w:r w:rsidR="000800BE">
      <w:rPr>
        <w:noProof/>
      </w:rPr>
      <w:t>53</w:t>
    </w:r>
    <w:r>
      <w:rPr>
        <w:noProof/>
      </w:rPr>
      <w:fldChar w:fldCharType="end"/>
    </w:r>
  </w:p>
  <w:p w:rsidR="00F0377D" w:rsidRDefault="00F0377D"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F0377D" w:rsidRDefault="00F0377D" w:rsidP="00886AD6">
    <w:pPr>
      <w:widowControl w:val="0"/>
      <w:overflowPunct w:val="0"/>
      <w:autoSpaceDE w:val="0"/>
      <w:autoSpaceDN w:val="0"/>
      <w:adjustRightInd w:val="0"/>
      <w:spacing w:after="0" w:line="240" w:lineRule="auto"/>
      <w:jc w:val="right"/>
    </w:pPr>
    <w:r>
      <w:rPr>
        <w:rFonts w:cs="Calibri"/>
      </w:rPr>
      <w:t>DLDA/JUL 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3BD" w:rsidRDefault="009253BD" w:rsidP="00886AD6">
      <w:pPr>
        <w:spacing w:after="0" w:line="240" w:lineRule="auto"/>
      </w:pPr>
      <w:r>
        <w:separator/>
      </w:r>
    </w:p>
  </w:footnote>
  <w:footnote w:type="continuationSeparator" w:id="0">
    <w:p w:rsidR="009253BD" w:rsidRDefault="009253BD" w:rsidP="00886A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7D" w:rsidRDefault="00F0377D" w:rsidP="008E5FD4">
    <w:pPr>
      <w:pStyle w:val="Header"/>
      <w:tabs>
        <w:tab w:val="left" w:pos="1264"/>
      </w:tabs>
    </w:pPr>
    <w:r>
      <w:rPr>
        <w:noProof/>
        <w:lang w:val="en-IN" w:eastAsia="en-IN"/>
      </w:rPr>
      <w:drawing>
        <wp:anchor distT="0" distB="0" distL="114300" distR="114300" simplePos="0" relativeHeight="251658752" behindDoc="1" locked="0" layoutInCell="0" allowOverlap="1">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7728" behindDoc="1" locked="0" layoutInCell="0" allowOverlap="1">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6704" behindDoc="1" locked="0" layoutInCell="0" allowOverlap="1">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F0377D" w:rsidRDefault="00F0377D">
    <w:pPr>
      <w:pStyle w:val="Header"/>
    </w:pPr>
  </w:p>
  <w:p w:rsidR="00F0377D" w:rsidRDefault="00F0377D">
    <w:pPr>
      <w:pStyle w:val="Header"/>
    </w:pPr>
  </w:p>
  <w:p w:rsidR="00F0377D" w:rsidRDefault="00F0377D">
    <w:pPr>
      <w:pStyle w:val="Header"/>
    </w:pPr>
  </w:p>
  <w:p w:rsidR="00F0377D" w:rsidRDefault="00F0377D"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 xml:space="preserve">K. J. </w:t>
    </w:r>
    <w:proofErr w:type="spellStart"/>
    <w:r>
      <w:rPr>
        <w:rFonts w:ascii="Times New Roman" w:hAnsi="Times New Roman"/>
        <w:b/>
        <w:bCs/>
        <w:sz w:val="24"/>
        <w:szCs w:val="24"/>
      </w:rPr>
      <w:t>Somaiya</w:t>
    </w:r>
    <w:proofErr w:type="spellEnd"/>
    <w:r>
      <w:rPr>
        <w:rFonts w:ascii="Times New Roman" w:hAnsi="Times New Roman"/>
        <w:b/>
        <w:bCs/>
        <w:sz w:val="24"/>
        <w:szCs w:val="24"/>
      </w:rPr>
      <w:t xml:space="preserve"> College of Engineering, Mumbai-77</w:t>
    </w:r>
  </w:p>
  <w:p w:rsidR="00F0377D" w:rsidRDefault="00F037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823320"/>
    <w:multiLevelType w:val="multilevel"/>
    <w:tmpl w:val="FADA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2">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4">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26">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22"/>
  </w:num>
  <w:num w:numId="4">
    <w:abstractNumId w:val="11"/>
  </w:num>
  <w:num w:numId="5">
    <w:abstractNumId w:val="9"/>
  </w:num>
  <w:num w:numId="6">
    <w:abstractNumId w:val="21"/>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27"/>
  </w:num>
  <w:num w:numId="20">
    <w:abstractNumId w:val="24"/>
  </w:num>
  <w:num w:numId="21">
    <w:abstractNumId w:val="16"/>
  </w:num>
  <w:num w:numId="22">
    <w:abstractNumId w:val="17"/>
  </w:num>
  <w:num w:numId="23">
    <w:abstractNumId w:val="26"/>
  </w:num>
  <w:num w:numId="24">
    <w:abstractNumId w:val="20"/>
  </w:num>
  <w:num w:numId="25">
    <w:abstractNumId w:val="12"/>
  </w:num>
  <w:num w:numId="26">
    <w:abstractNumId w:val="13"/>
  </w:num>
  <w:num w:numId="27">
    <w:abstractNumId w:val="28"/>
  </w:num>
  <w:num w:numId="28">
    <w:abstractNumId w:val="19"/>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C56"/>
    <w:rsid w:val="00004C56"/>
    <w:rsid w:val="00013839"/>
    <w:rsid w:val="00057BC2"/>
    <w:rsid w:val="00073A33"/>
    <w:rsid w:val="000800BE"/>
    <w:rsid w:val="00083E7D"/>
    <w:rsid w:val="00086C32"/>
    <w:rsid w:val="000944B6"/>
    <w:rsid w:val="000B59DE"/>
    <w:rsid w:val="000C51E1"/>
    <w:rsid w:val="001202F7"/>
    <w:rsid w:val="0012765A"/>
    <w:rsid w:val="001706A6"/>
    <w:rsid w:val="001865AB"/>
    <w:rsid w:val="001E5429"/>
    <w:rsid w:val="002020BD"/>
    <w:rsid w:val="00212AC1"/>
    <w:rsid w:val="00261733"/>
    <w:rsid w:val="002625BD"/>
    <w:rsid w:val="00262EEC"/>
    <w:rsid w:val="00292FE6"/>
    <w:rsid w:val="002D37B5"/>
    <w:rsid w:val="002E6C9F"/>
    <w:rsid w:val="00303C2F"/>
    <w:rsid w:val="00311F47"/>
    <w:rsid w:val="00316CC3"/>
    <w:rsid w:val="003203F7"/>
    <w:rsid w:val="003866FC"/>
    <w:rsid w:val="003A776C"/>
    <w:rsid w:val="003C64DA"/>
    <w:rsid w:val="003D0B3E"/>
    <w:rsid w:val="00410529"/>
    <w:rsid w:val="004468E0"/>
    <w:rsid w:val="00455C0C"/>
    <w:rsid w:val="00457079"/>
    <w:rsid w:val="004A2CA8"/>
    <w:rsid w:val="004D72B1"/>
    <w:rsid w:val="004E383D"/>
    <w:rsid w:val="005135D8"/>
    <w:rsid w:val="00520717"/>
    <w:rsid w:val="00536493"/>
    <w:rsid w:val="00551DD7"/>
    <w:rsid w:val="00603504"/>
    <w:rsid w:val="00630688"/>
    <w:rsid w:val="006563C5"/>
    <w:rsid w:val="00656E5C"/>
    <w:rsid w:val="006713D8"/>
    <w:rsid w:val="00677CC4"/>
    <w:rsid w:val="006B4A28"/>
    <w:rsid w:val="006F55D9"/>
    <w:rsid w:val="00704F90"/>
    <w:rsid w:val="00716D29"/>
    <w:rsid w:val="007248D2"/>
    <w:rsid w:val="007708CA"/>
    <w:rsid w:val="00773A28"/>
    <w:rsid w:val="00792E96"/>
    <w:rsid w:val="007B2938"/>
    <w:rsid w:val="007C0929"/>
    <w:rsid w:val="007C1415"/>
    <w:rsid w:val="007D398E"/>
    <w:rsid w:val="007D3CC9"/>
    <w:rsid w:val="007E79CB"/>
    <w:rsid w:val="007F1423"/>
    <w:rsid w:val="00813ED7"/>
    <w:rsid w:val="00855C3A"/>
    <w:rsid w:val="00861BA7"/>
    <w:rsid w:val="00865B1B"/>
    <w:rsid w:val="00886AD6"/>
    <w:rsid w:val="008919DD"/>
    <w:rsid w:val="008A3CC4"/>
    <w:rsid w:val="008C1945"/>
    <w:rsid w:val="008E5FD4"/>
    <w:rsid w:val="009238D2"/>
    <w:rsid w:val="009253BD"/>
    <w:rsid w:val="00940D54"/>
    <w:rsid w:val="00955487"/>
    <w:rsid w:val="009A3B66"/>
    <w:rsid w:val="009B2880"/>
    <w:rsid w:val="009B296E"/>
    <w:rsid w:val="009C4A32"/>
    <w:rsid w:val="00A10B2F"/>
    <w:rsid w:val="00A83C9A"/>
    <w:rsid w:val="00A871BC"/>
    <w:rsid w:val="00AA22B2"/>
    <w:rsid w:val="00AB1C9A"/>
    <w:rsid w:val="00AB3E3D"/>
    <w:rsid w:val="00AB5906"/>
    <w:rsid w:val="00B43A9F"/>
    <w:rsid w:val="00B76A79"/>
    <w:rsid w:val="00BA446F"/>
    <w:rsid w:val="00BD4657"/>
    <w:rsid w:val="00BD4B35"/>
    <w:rsid w:val="00BE6D4A"/>
    <w:rsid w:val="00BF711B"/>
    <w:rsid w:val="00C056E9"/>
    <w:rsid w:val="00C10AC5"/>
    <w:rsid w:val="00C15D43"/>
    <w:rsid w:val="00CC713A"/>
    <w:rsid w:val="00CF15C7"/>
    <w:rsid w:val="00D160E7"/>
    <w:rsid w:val="00D27571"/>
    <w:rsid w:val="00D573BB"/>
    <w:rsid w:val="00D61567"/>
    <w:rsid w:val="00D67F5C"/>
    <w:rsid w:val="00DB043F"/>
    <w:rsid w:val="00DD6B9E"/>
    <w:rsid w:val="00DE7FEA"/>
    <w:rsid w:val="00E04E9D"/>
    <w:rsid w:val="00E22C5D"/>
    <w:rsid w:val="00F0377D"/>
    <w:rsid w:val="00F26775"/>
    <w:rsid w:val="00F35A65"/>
    <w:rsid w:val="00F36E82"/>
    <w:rsid w:val="00F4372E"/>
    <w:rsid w:val="00F44FBD"/>
    <w:rsid w:val="00F52173"/>
    <w:rsid w:val="00F70E7D"/>
    <w:rsid w:val="00F85C03"/>
    <w:rsid w:val="00FA6918"/>
    <w:rsid w:val="00FB54A6"/>
    <w:rsid w:val="00FC1015"/>
    <w:rsid w:val="00FC389C"/>
    <w:rsid w:val="00FC7E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F98A8F-23B5-42D3-B0B0-A17DF9F6B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CC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D6"/>
  </w:style>
  <w:style w:type="paragraph" w:styleId="Footer">
    <w:name w:val="footer"/>
    <w:basedOn w:val="Normal"/>
    <w:link w:val="FooterChar"/>
    <w:uiPriority w:val="99"/>
    <w:unhideWhenUsed/>
    <w:rsid w:val="00886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D6"/>
  </w:style>
  <w:style w:type="paragraph" w:styleId="BalloonText">
    <w:name w:val="Balloon Text"/>
    <w:basedOn w:val="Normal"/>
    <w:link w:val="BalloonTextChar"/>
    <w:uiPriority w:val="99"/>
    <w:semiHidden/>
    <w:unhideWhenUsed/>
    <w:rsid w:val="00886A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86AD6"/>
    <w:rPr>
      <w:rFonts w:ascii="Tahoma" w:hAnsi="Tahoma" w:cs="Tahoma"/>
      <w:sz w:val="16"/>
      <w:szCs w:val="16"/>
    </w:rPr>
  </w:style>
  <w:style w:type="paragraph" w:customStyle="1" w:styleId="FrameContents">
    <w:name w:val="Frame Contents"/>
    <w:basedOn w:val="BodyText"/>
    <w:rsid w:val="007B2938"/>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B2938"/>
    <w:pPr>
      <w:spacing w:after="120"/>
    </w:pPr>
  </w:style>
  <w:style w:type="character" w:customStyle="1" w:styleId="BodyTextChar">
    <w:name w:val="Body Text Char"/>
    <w:link w:val="BodyText"/>
    <w:uiPriority w:val="99"/>
    <w:semiHidden/>
    <w:rsid w:val="007B2938"/>
    <w:rPr>
      <w:rFonts w:eastAsia="Times New Roman" w:cs="Times New Roman"/>
    </w:rPr>
  </w:style>
  <w:style w:type="character" w:styleId="Hyperlink">
    <w:name w:val="Hyperlink"/>
    <w:uiPriority w:val="99"/>
    <w:unhideWhenUsed/>
    <w:rsid w:val="0012765A"/>
    <w:rPr>
      <w:color w:val="0000FF"/>
      <w:u w:val="single"/>
    </w:rPr>
  </w:style>
  <w:style w:type="table" w:styleId="TableGrid">
    <w:name w:val="Table Grid"/>
    <w:basedOn w:val="TableNormal"/>
    <w:uiPriority w:val="59"/>
    <w:rsid w:val="00861B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D573BB"/>
  </w:style>
  <w:style w:type="paragraph" w:styleId="ListParagraph">
    <w:name w:val="List Paragraph"/>
    <w:basedOn w:val="Normal"/>
    <w:qFormat/>
    <w:rsid w:val="002625BD"/>
    <w:pPr>
      <w:suppressAutoHyphens/>
      <w:ind w:left="720"/>
      <w:contextualSpacing/>
    </w:pPr>
    <w:rPr>
      <w:rFonts w:ascii="Times New Roman" w:eastAsia="Calibri" w:hAnsi="Times New Roman"/>
      <w:color w:val="000000"/>
      <w:kern w:val="2"/>
      <w:sz w:val="24"/>
      <w:szCs w:val="24"/>
    </w:rPr>
  </w:style>
  <w:style w:type="paragraph" w:styleId="NoSpacing">
    <w:name w:val="No Spacing"/>
    <w:uiPriority w:val="1"/>
    <w:qFormat/>
    <w:rsid w:val="007D3CC9"/>
    <w:rPr>
      <w:sz w:val="22"/>
      <w:szCs w:val="22"/>
    </w:rPr>
  </w:style>
  <w:style w:type="table" w:styleId="PlainTable5">
    <w:name w:val="Plain Table 5"/>
    <w:basedOn w:val="TableNormal"/>
    <w:uiPriority w:val="45"/>
    <w:rsid w:val="0001383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1383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1383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1383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E6D4A"/>
    <w:pPr>
      <w:spacing w:before="100" w:beforeAutospacing="1" w:after="100" w:afterAutospacing="1" w:line="240" w:lineRule="auto"/>
    </w:pPr>
    <w:rPr>
      <w:rFonts w:ascii="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91600">
      <w:bodyDiv w:val="1"/>
      <w:marLeft w:val="0"/>
      <w:marRight w:val="0"/>
      <w:marTop w:val="0"/>
      <w:marBottom w:val="0"/>
      <w:divBdr>
        <w:top w:val="none" w:sz="0" w:space="0" w:color="auto"/>
        <w:left w:val="none" w:sz="0" w:space="0" w:color="auto"/>
        <w:bottom w:val="none" w:sz="0" w:space="0" w:color="auto"/>
        <w:right w:val="none" w:sz="0" w:space="0" w:color="auto"/>
      </w:divBdr>
    </w:div>
    <w:div w:id="670447167">
      <w:bodyDiv w:val="1"/>
      <w:marLeft w:val="0"/>
      <w:marRight w:val="0"/>
      <w:marTop w:val="0"/>
      <w:marBottom w:val="0"/>
      <w:divBdr>
        <w:top w:val="none" w:sz="0" w:space="0" w:color="auto"/>
        <w:left w:val="none" w:sz="0" w:space="0" w:color="auto"/>
        <w:bottom w:val="none" w:sz="0" w:space="0" w:color="auto"/>
        <w:right w:val="none" w:sz="0" w:space="0" w:color="auto"/>
      </w:divBdr>
    </w:div>
    <w:div w:id="708916993">
      <w:bodyDiv w:val="1"/>
      <w:marLeft w:val="0"/>
      <w:marRight w:val="0"/>
      <w:marTop w:val="0"/>
      <w:marBottom w:val="0"/>
      <w:divBdr>
        <w:top w:val="none" w:sz="0" w:space="0" w:color="auto"/>
        <w:left w:val="none" w:sz="0" w:space="0" w:color="auto"/>
        <w:bottom w:val="none" w:sz="0" w:space="0" w:color="auto"/>
        <w:right w:val="none" w:sz="0" w:space="0" w:color="auto"/>
      </w:divBdr>
    </w:div>
    <w:div w:id="710347030">
      <w:bodyDiv w:val="1"/>
      <w:marLeft w:val="0"/>
      <w:marRight w:val="0"/>
      <w:marTop w:val="0"/>
      <w:marBottom w:val="0"/>
      <w:divBdr>
        <w:top w:val="none" w:sz="0" w:space="0" w:color="auto"/>
        <w:left w:val="none" w:sz="0" w:space="0" w:color="auto"/>
        <w:bottom w:val="none" w:sz="0" w:space="0" w:color="auto"/>
        <w:right w:val="none" w:sz="0" w:space="0" w:color="auto"/>
      </w:divBdr>
    </w:div>
    <w:div w:id="725684564">
      <w:bodyDiv w:val="1"/>
      <w:marLeft w:val="0"/>
      <w:marRight w:val="0"/>
      <w:marTop w:val="0"/>
      <w:marBottom w:val="0"/>
      <w:divBdr>
        <w:top w:val="none" w:sz="0" w:space="0" w:color="auto"/>
        <w:left w:val="none" w:sz="0" w:space="0" w:color="auto"/>
        <w:bottom w:val="none" w:sz="0" w:space="0" w:color="auto"/>
        <w:right w:val="none" w:sz="0" w:space="0" w:color="auto"/>
      </w:divBdr>
    </w:div>
    <w:div w:id="950474778">
      <w:bodyDiv w:val="1"/>
      <w:marLeft w:val="0"/>
      <w:marRight w:val="0"/>
      <w:marTop w:val="0"/>
      <w:marBottom w:val="0"/>
      <w:divBdr>
        <w:top w:val="none" w:sz="0" w:space="0" w:color="auto"/>
        <w:left w:val="none" w:sz="0" w:space="0" w:color="auto"/>
        <w:bottom w:val="none" w:sz="0" w:space="0" w:color="auto"/>
        <w:right w:val="none" w:sz="0" w:space="0" w:color="auto"/>
      </w:divBdr>
    </w:div>
    <w:div w:id="1097408917">
      <w:bodyDiv w:val="1"/>
      <w:marLeft w:val="0"/>
      <w:marRight w:val="0"/>
      <w:marTop w:val="0"/>
      <w:marBottom w:val="0"/>
      <w:divBdr>
        <w:top w:val="none" w:sz="0" w:space="0" w:color="auto"/>
        <w:left w:val="none" w:sz="0" w:space="0" w:color="auto"/>
        <w:bottom w:val="none" w:sz="0" w:space="0" w:color="auto"/>
        <w:right w:val="none" w:sz="0" w:space="0" w:color="auto"/>
      </w:divBdr>
    </w:div>
    <w:div w:id="1311445525">
      <w:bodyDiv w:val="1"/>
      <w:marLeft w:val="0"/>
      <w:marRight w:val="0"/>
      <w:marTop w:val="0"/>
      <w:marBottom w:val="0"/>
      <w:divBdr>
        <w:top w:val="none" w:sz="0" w:space="0" w:color="auto"/>
        <w:left w:val="none" w:sz="0" w:space="0" w:color="auto"/>
        <w:bottom w:val="none" w:sz="0" w:space="0" w:color="auto"/>
        <w:right w:val="none" w:sz="0" w:space="0" w:color="auto"/>
      </w:divBdr>
    </w:div>
    <w:div w:id="1599174226">
      <w:bodyDiv w:val="1"/>
      <w:marLeft w:val="0"/>
      <w:marRight w:val="0"/>
      <w:marTop w:val="0"/>
      <w:marBottom w:val="0"/>
      <w:divBdr>
        <w:top w:val="none" w:sz="0" w:space="0" w:color="auto"/>
        <w:left w:val="none" w:sz="0" w:space="0" w:color="auto"/>
        <w:bottom w:val="none" w:sz="0" w:space="0" w:color="auto"/>
        <w:right w:val="none" w:sz="0" w:space="0" w:color="auto"/>
      </w:divBdr>
    </w:div>
    <w:div w:id="1706713961">
      <w:bodyDiv w:val="1"/>
      <w:marLeft w:val="0"/>
      <w:marRight w:val="0"/>
      <w:marTop w:val="0"/>
      <w:marBottom w:val="0"/>
      <w:divBdr>
        <w:top w:val="none" w:sz="0" w:space="0" w:color="auto"/>
        <w:left w:val="none" w:sz="0" w:space="0" w:color="auto"/>
        <w:bottom w:val="none" w:sz="0" w:space="0" w:color="auto"/>
        <w:right w:val="none" w:sz="0" w:space="0" w:color="auto"/>
      </w:divBdr>
    </w:div>
    <w:div w:id="1803428060">
      <w:bodyDiv w:val="1"/>
      <w:marLeft w:val="0"/>
      <w:marRight w:val="0"/>
      <w:marTop w:val="0"/>
      <w:marBottom w:val="0"/>
      <w:divBdr>
        <w:top w:val="none" w:sz="0" w:space="0" w:color="auto"/>
        <w:left w:val="none" w:sz="0" w:space="0" w:color="auto"/>
        <w:bottom w:val="none" w:sz="0" w:space="0" w:color="auto"/>
        <w:right w:val="none" w:sz="0" w:space="0" w:color="auto"/>
      </w:divBdr>
    </w:div>
    <w:div w:id="1909459608">
      <w:bodyDiv w:val="1"/>
      <w:marLeft w:val="0"/>
      <w:marRight w:val="0"/>
      <w:marTop w:val="0"/>
      <w:marBottom w:val="0"/>
      <w:divBdr>
        <w:top w:val="none" w:sz="0" w:space="0" w:color="auto"/>
        <w:left w:val="none" w:sz="0" w:space="0" w:color="auto"/>
        <w:bottom w:val="none" w:sz="0" w:space="0" w:color="auto"/>
        <w:right w:val="none" w:sz="0" w:space="0" w:color="auto"/>
      </w:divBdr>
    </w:div>
    <w:div w:id="1982076892">
      <w:bodyDiv w:val="1"/>
      <w:marLeft w:val="0"/>
      <w:marRight w:val="0"/>
      <w:marTop w:val="0"/>
      <w:marBottom w:val="0"/>
      <w:divBdr>
        <w:top w:val="none" w:sz="0" w:space="0" w:color="auto"/>
        <w:left w:val="none" w:sz="0" w:space="0" w:color="auto"/>
        <w:bottom w:val="none" w:sz="0" w:space="0" w:color="auto"/>
        <w:right w:val="none" w:sz="0" w:space="0" w:color="auto"/>
      </w:divBdr>
    </w:div>
    <w:div w:id="1998532717">
      <w:bodyDiv w:val="1"/>
      <w:marLeft w:val="0"/>
      <w:marRight w:val="0"/>
      <w:marTop w:val="0"/>
      <w:marBottom w:val="0"/>
      <w:divBdr>
        <w:top w:val="none" w:sz="0" w:space="0" w:color="auto"/>
        <w:left w:val="none" w:sz="0" w:space="0" w:color="auto"/>
        <w:bottom w:val="none" w:sz="0" w:space="0" w:color="auto"/>
        <w:right w:val="none" w:sz="0" w:space="0" w:color="auto"/>
      </w:divBdr>
    </w:div>
    <w:div w:id="2018850098">
      <w:bodyDiv w:val="1"/>
      <w:marLeft w:val="0"/>
      <w:marRight w:val="0"/>
      <w:marTop w:val="0"/>
      <w:marBottom w:val="0"/>
      <w:divBdr>
        <w:top w:val="none" w:sz="0" w:space="0" w:color="auto"/>
        <w:left w:val="none" w:sz="0" w:space="0" w:color="auto"/>
        <w:bottom w:val="none" w:sz="0" w:space="0" w:color="auto"/>
        <w:right w:val="none" w:sz="0" w:space="0" w:color="auto"/>
      </w:divBdr>
    </w:div>
    <w:div w:id="2037075305">
      <w:bodyDiv w:val="1"/>
      <w:marLeft w:val="0"/>
      <w:marRight w:val="0"/>
      <w:marTop w:val="0"/>
      <w:marBottom w:val="0"/>
      <w:divBdr>
        <w:top w:val="none" w:sz="0" w:space="0" w:color="auto"/>
        <w:left w:val="none" w:sz="0" w:space="0" w:color="auto"/>
        <w:bottom w:val="none" w:sz="0" w:space="0" w:color="auto"/>
        <w:right w:val="none" w:sz="0" w:space="0" w:color="auto"/>
      </w:divBdr>
    </w:div>
    <w:div w:id="2084597549">
      <w:bodyDiv w:val="1"/>
      <w:marLeft w:val="0"/>
      <w:marRight w:val="0"/>
      <w:marTop w:val="0"/>
      <w:marBottom w:val="0"/>
      <w:divBdr>
        <w:top w:val="none" w:sz="0" w:space="0" w:color="auto"/>
        <w:left w:val="none" w:sz="0" w:space="0" w:color="auto"/>
        <w:bottom w:val="none" w:sz="0" w:space="0" w:color="auto"/>
        <w:right w:val="none" w:sz="0" w:space="0" w:color="auto"/>
      </w:divBdr>
    </w:div>
    <w:div w:id="2126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hyperlink" Target="https://wiki.engr.illinois.edu/download/attachments/84770821/08-Multiplexers.pdf?version=2&amp;modificationDate=1285128827000"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s://en.wikipedia.org/wiki/Truth_tabl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hyperlink" Target="https://wiki.engr.illinois.edu/download/attachments/84770821/08-Multiplexers.pdf?version=2&amp;modificationDate=1285128827000" TargetMode="External"/><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physics.niser.ac.in/labmanuals/sem5/elect/7_ADDER%20SUBTRACTOR%20CIRCUITS.pdf" TargetMode="External"/><Relationship Id="rId49" Type="http://schemas.openxmlformats.org/officeDocument/2006/relationships/image" Target="media/image39.jpeg"/><Relationship Id="rId57" Type="http://schemas.openxmlformats.org/officeDocument/2006/relationships/image" Target="media/image47.gif"/><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s://en.wikipedia.org/wiki/Flip-flop_(electron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gif"/><Relationship Id="rId64" Type="http://schemas.openxmlformats.org/officeDocument/2006/relationships/hyperlink" Target="https://en.wikipedia.org/wiki/State_table"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en.wikipedia.org/wiki/Electronics_desig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4.jpeg"/><Relationship Id="rId2" Type="http://schemas.openxmlformats.org/officeDocument/2006/relationships/image" Target="media/image53.jpeg"/><Relationship Id="rId1"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tya\Sem%201%20and%202%20-%202014\DLDA\Manual%20&amp;%20Journal\DLDA_MANUAL_14_FINAL%204,5%20add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2C295-92AB-44AA-AC4B-CF3EBE8F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DLDA_MANUAL_14_FINAL 4,5 added.dot</Template>
  <TotalTime>402</TotalTime>
  <Pages>78</Pages>
  <Words>5472</Words>
  <Characters>31192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somaiya</Company>
  <LinksUpToDate>false</LinksUpToDate>
  <CharactersWithSpaces>36591</CharactersWithSpaces>
  <SharedDoc>false</SharedDoc>
  <HLinks>
    <vt:vector size="48" baseType="variant">
      <vt:variant>
        <vt:i4>5177358</vt:i4>
      </vt:variant>
      <vt:variant>
        <vt:i4>27</vt:i4>
      </vt:variant>
      <vt:variant>
        <vt:i4>0</vt:i4>
      </vt:variant>
      <vt:variant>
        <vt:i4>5</vt:i4>
      </vt:variant>
      <vt:variant>
        <vt:lpwstr>http://esd.cs.ucr.edu/labs/tutorial/</vt:lpwstr>
      </vt:variant>
      <vt:variant>
        <vt:lpwstr/>
      </vt:variant>
      <vt:variant>
        <vt:i4>5177358</vt:i4>
      </vt:variant>
      <vt:variant>
        <vt:i4>24</vt:i4>
      </vt:variant>
      <vt:variant>
        <vt:i4>0</vt:i4>
      </vt:variant>
      <vt:variant>
        <vt:i4>5</vt:i4>
      </vt:variant>
      <vt:variant>
        <vt:lpwstr>http://esd.cs.ucr.edu/labs/tutorial/</vt:lpwstr>
      </vt:variant>
      <vt:variant>
        <vt:lpwstr/>
      </vt:variant>
      <vt:variant>
        <vt:i4>3014766</vt:i4>
      </vt:variant>
      <vt:variant>
        <vt:i4>21</vt:i4>
      </vt:variant>
      <vt:variant>
        <vt:i4>0</vt:i4>
      </vt:variant>
      <vt:variant>
        <vt:i4>5</vt:i4>
      </vt:variant>
      <vt:variant>
        <vt:lpwstr>http://www.fatih.edu.tr/~aliadam/EEE122A/EEE122Ch6COUNTERS.pdf</vt:lpwstr>
      </vt:variant>
      <vt:variant>
        <vt:lpwstr/>
      </vt:variant>
      <vt:variant>
        <vt:i4>3014766</vt:i4>
      </vt:variant>
      <vt:variant>
        <vt:i4>18</vt:i4>
      </vt:variant>
      <vt:variant>
        <vt:i4>0</vt:i4>
      </vt:variant>
      <vt:variant>
        <vt:i4>5</vt:i4>
      </vt:variant>
      <vt:variant>
        <vt:lpwstr>http://www.fatih.edu.tr/~aliadam/EEE122A/EEE122Ch6COUNTERS.pdf</vt:lpwstr>
      </vt:variant>
      <vt:variant>
        <vt:lpwstr/>
      </vt:variant>
      <vt:variant>
        <vt:i4>4456457</vt:i4>
      </vt:variant>
      <vt:variant>
        <vt:i4>15</vt:i4>
      </vt:variant>
      <vt:variant>
        <vt:i4>0</vt:i4>
      </vt:variant>
      <vt:variant>
        <vt:i4>5</vt:i4>
      </vt:variant>
      <vt:variant>
        <vt:lpwstr>https://wiki.engr.illinois.edu/download/attachments/84770821/08-Multiplexers.pdf?version=2&amp;modificationDate=1285128827000</vt:lpwstr>
      </vt:variant>
      <vt:variant>
        <vt:lpwstr/>
      </vt:variant>
      <vt:variant>
        <vt:i4>4456457</vt:i4>
      </vt:variant>
      <vt:variant>
        <vt:i4>12</vt:i4>
      </vt:variant>
      <vt:variant>
        <vt:i4>0</vt:i4>
      </vt:variant>
      <vt:variant>
        <vt:i4>5</vt:i4>
      </vt:variant>
      <vt:variant>
        <vt:lpwstr>https://wiki.engr.illinois.edu/download/attachments/84770821/08-Multiplexers.pdf?version=2&amp;modificationDate=1285128827000</vt:lpwstr>
      </vt:variant>
      <vt:variant>
        <vt:lpwstr/>
      </vt:variant>
      <vt:variant>
        <vt:i4>131195</vt:i4>
      </vt:variant>
      <vt:variant>
        <vt:i4>3</vt:i4>
      </vt:variant>
      <vt:variant>
        <vt:i4>0</vt:i4>
      </vt:variant>
      <vt:variant>
        <vt:i4>5</vt:i4>
      </vt:variant>
      <vt:variant>
        <vt:lpwstr>http://physics.niser.ac.in/labmanuals/sem5/elect/7_ADDER SUBTRACTOR CIRCUITS.pdf</vt:lpwstr>
      </vt:variant>
      <vt:variant>
        <vt:lpwstr/>
      </vt:variant>
      <vt:variant>
        <vt:i4>131195</vt:i4>
      </vt:variant>
      <vt:variant>
        <vt:i4>0</vt:i4>
      </vt:variant>
      <vt:variant>
        <vt:i4>0</vt:i4>
      </vt:variant>
      <vt:variant>
        <vt:i4>5</vt:i4>
      </vt:variant>
      <vt:variant>
        <vt:lpwstr>http://physics.niser.ac.in/labmanuals/sem5/elect/7_ADDER SUBTRACTOR CIRCUITS.pdf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kjsce</dc:creator>
  <cp:lastModifiedBy>Ketan Shah</cp:lastModifiedBy>
  <cp:revision>20</cp:revision>
  <dcterms:created xsi:type="dcterms:W3CDTF">2016-07-18T10:27:00Z</dcterms:created>
  <dcterms:modified xsi:type="dcterms:W3CDTF">2017-09-09T07:08:00Z</dcterms:modified>
</cp:coreProperties>
</file>